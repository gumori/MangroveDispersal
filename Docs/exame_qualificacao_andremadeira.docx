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DC88" w14:textId="77777777" w:rsidR="007D056A" w:rsidRDefault="007D056A" w:rsidP="00D40BF3">
      <w:pPr>
        <w:spacing w:line="360" w:lineRule="auto"/>
        <w:jc w:val="center"/>
        <w:rPr>
          <w:rFonts w:ascii="Arial" w:hAnsi="Arial" w:cs="Arial"/>
          <w:b/>
          <w:noProof/>
          <w:szCs w:val="24"/>
        </w:rPr>
      </w:pPr>
    </w:p>
    <w:p w14:paraId="7C2B2CC9" w14:textId="77777777" w:rsidR="00FC05CE" w:rsidRPr="001E338F" w:rsidRDefault="007D056A" w:rsidP="00D40BF3">
      <w:pPr>
        <w:spacing w:line="360" w:lineRule="auto"/>
        <w:jc w:val="center"/>
        <w:rPr>
          <w:rFonts w:ascii="Arial" w:hAnsi="Arial" w:cs="Arial"/>
          <w:b/>
          <w:noProof/>
          <w:szCs w:val="24"/>
        </w:rPr>
      </w:pPr>
      <w:r>
        <w:rPr>
          <w:rFonts w:ascii="Arial" w:hAnsi="Arial" w:cs="Arial"/>
          <w:b/>
          <w:noProof/>
          <w:szCs w:val="24"/>
        </w:rPr>
        <w:t>P</w:t>
      </w:r>
      <w:r w:rsidR="001E338F" w:rsidRPr="001E338F">
        <w:rPr>
          <w:rFonts w:ascii="Arial" w:hAnsi="Arial" w:cs="Arial"/>
          <w:b/>
          <w:noProof/>
          <w:szCs w:val="24"/>
        </w:rPr>
        <w:t>ROG</w:t>
      </w:r>
      <w:r w:rsidR="00FE3A93">
        <w:rPr>
          <w:rFonts w:ascii="Arial" w:hAnsi="Arial" w:cs="Arial"/>
          <w:b/>
          <w:noProof/>
          <w:szCs w:val="24"/>
        </w:rPr>
        <w:t xml:space="preserve">RAMA DE PÓS-GRADUAÇÃO EM </w:t>
      </w:r>
      <w:r w:rsidR="00855B40">
        <w:rPr>
          <w:rFonts w:ascii="Arial" w:hAnsi="Arial" w:cs="Arial"/>
          <w:b/>
          <w:noProof/>
          <w:szCs w:val="24"/>
        </w:rPr>
        <w:t xml:space="preserve">BIODIVERSIDADE </w:t>
      </w:r>
      <w:r w:rsidR="00467426">
        <w:rPr>
          <w:rFonts w:ascii="Arial" w:hAnsi="Arial" w:cs="Arial"/>
          <w:b/>
          <w:noProof/>
          <w:szCs w:val="24"/>
        </w:rPr>
        <w:t>DE AMBIENTES COSTEIROS</w:t>
      </w:r>
      <w:r w:rsidR="00AD6B7A">
        <w:rPr>
          <w:rFonts w:ascii="Arial" w:hAnsi="Arial" w:cs="Arial"/>
          <w:b/>
          <w:noProof/>
          <w:szCs w:val="24"/>
        </w:rPr>
        <w:t xml:space="preserve"> </w:t>
      </w:r>
    </w:p>
    <w:p w14:paraId="1F6223FE" w14:textId="77777777" w:rsidR="00FC05CE" w:rsidRPr="001E338F" w:rsidRDefault="00FC05CE" w:rsidP="00D40BF3">
      <w:pPr>
        <w:spacing w:line="360" w:lineRule="auto"/>
        <w:rPr>
          <w:rFonts w:ascii="Arial" w:hAnsi="Arial" w:cs="Arial"/>
          <w:b/>
          <w:noProof/>
          <w:szCs w:val="24"/>
        </w:rPr>
      </w:pPr>
    </w:p>
    <w:p w14:paraId="130B7C40" w14:textId="77777777" w:rsidR="00FC05CE" w:rsidRPr="00FC05CE" w:rsidRDefault="00FC05CE" w:rsidP="00D40BF3">
      <w:pPr>
        <w:spacing w:line="360" w:lineRule="auto"/>
        <w:jc w:val="center"/>
        <w:rPr>
          <w:rFonts w:ascii="Arial" w:hAnsi="Arial" w:cs="Arial"/>
          <w:b/>
          <w:noProof/>
          <w:szCs w:val="24"/>
        </w:rPr>
      </w:pPr>
      <w:r w:rsidRPr="001E338F">
        <w:rPr>
          <w:rFonts w:ascii="Arial" w:hAnsi="Arial" w:cs="Arial"/>
          <w:b/>
          <w:noProof/>
          <w:szCs w:val="24"/>
        </w:rPr>
        <w:t>Exam</w:t>
      </w:r>
      <w:r w:rsidR="00B83CE3" w:rsidRPr="001E338F">
        <w:rPr>
          <w:rFonts w:ascii="Arial" w:hAnsi="Arial" w:cs="Arial"/>
          <w:b/>
          <w:noProof/>
          <w:szCs w:val="24"/>
        </w:rPr>
        <w:t xml:space="preserve">e </w:t>
      </w:r>
      <w:r w:rsidR="003462A1" w:rsidRPr="001E338F">
        <w:rPr>
          <w:rFonts w:ascii="Arial" w:hAnsi="Arial" w:cs="Arial"/>
          <w:b/>
          <w:noProof/>
          <w:szCs w:val="24"/>
        </w:rPr>
        <w:t xml:space="preserve">Geral </w:t>
      </w:r>
      <w:r w:rsidR="001E338F" w:rsidRPr="001E338F">
        <w:rPr>
          <w:rFonts w:ascii="Arial" w:hAnsi="Arial" w:cs="Arial"/>
          <w:b/>
          <w:noProof/>
          <w:szCs w:val="24"/>
        </w:rPr>
        <w:t>de Q</w:t>
      </w:r>
      <w:r w:rsidR="00B83CE3" w:rsidRPr="001E338F">
        <w:rPr>
          <w:rFonts w:ascii="Arial" w:hAnsi="Arial" w:cs="Arial"/>
          <w:b/>
          <w:noProof/>
          <w:szCs w:val="24"/>
        </w:rPr>
        <w:t xml:space="preserve">ualificação </w:t>
      </w:r>
    </w:p>
    <w:p w14:paraId="3AAA66D6" w14:textId="77777777" w:rsidR="00FC05CE" w:rsidRDefault="00FC05CE" w:rsidP="00D40BF3">
      <w:pPr>
        <w:spacing w:line="360" w:lineRule="auto"/>
        <w:rPr>
          <w:rFonts w:ascii="Arial" w:hAnsi="Arial" w:cs="Arial"/>
          <w:noProof/>
          <w:szCs w:val="24"/>
        </w:rPr>
      </w:pPr>
    </w:p>
    <w:tbl>
      <w:tblPr>
        <w:tblpPr w:leftFromText="180" w:rightFromText="180" w:vertAnchor="page" w:horzAnchor="page" w:tblpX="1211" w:tblpY="3301"/>
        <w:tblW w:w="9923" w:type="dxa"/>
        <w:tblBorders>
          <w:top w:val="double" w:sz="4" w:space="0" w:color="auto"/>
          <w:left w:val="double" w:sz="4" w:space="0" w:color="auto"/>
          <w:bottom w:val="double" w:sz="4" w:space="0" w:color="auto"/>
          <w:right w:val="double" w:sz="4" w:space="0" w:color="auto"/>
        </w:tblBorders>
        <w:tblLayout w:type="fixed"/>
        <w:tblCellMar>
          <w:left w:w="70" w:type="dxa"/>
          <w:right w:w="70" w:type="dxa"/>
        </w:tblCellMar>
        <w:tblLook w:val="0000" w:firstRow="0" w:lastRow="0" w:firstColumn="0" w:lastColumn="0" w:noHBand="0" w:noVBand="0"/>
      </w:tblPr>
      <w:tblGrid>
        <w:gridCol w:w="1560"/>
        <w:gridCol w:w="1559"/>
        <w:gridCol w:w="284"/>
        <w:gridCol w:w="992"/>
        <w:gridCol w:w="992"/>
        <w:gridCol w:w="992"/>
        <w:gridCol w:w="1276"/>
        <w:gridCol w:w="2268"/>
      </w:tblGrid>
      <w:tr w:rsidR="00B83CE3" w14:paraId="43E2B7A8" w14:textId="77777777" w:rsidTr="00B83CE3">
        <w:tc>
          <w:tcPr>
            <w:tcW w:w="6379" w:type="dxa"/>
            <w:gridSpan w:val="6"/>
            <w:tcBorders>
              <w:top w:val="double" w:sz="4" w:space="0" w:color="auto"/>
              <w:bottom w:val="single" w:sz="4" w:space="0" w:color="auto"/>
              <w:right w:val="single" w:sz="4" w:space="0" w:color="auto"/>
            </w:tcBorders>
            <w:vAlign w:val="center"/>
          </w:tcPr>
          <w:p w14:paraId="3637F370" w14:textId="5C487CC0" w:rsidR="00B83CE3" w:rsidRDefault="00B83CE3" w:rsidP="00D40BF3">
            <w:pPr>
              <w:spacing w:line="360" w:lineRule="auto"/>
              <w:rPr>
                <w:rFonts w:ascii="Arial" w:hAnsi="Arial" w:cs="Arial"/>
                <w:noProof/>
                <w:szCs w:val="24"/>
              </w:rPr>
            </w:pPr>
            <w:r>
              <w:rPr>
                <w:rFonts w:ascii="Arial" w:hAnsi="Arial" w:cs="Arial"/>
                <w:b/>
                <w:noProof/>
                <w:szCs w:val="24"/>
              </w:rPr>
              <w:t>Nome do(a) aluno(a)</w:t>
            </w:r>
            <w:r>
              <w:rPr>
                <w:rFonts w:ascii="Arial" w:hAnsi="Arial" w:cs="Arial"/>
                <w:noProof/>
                <w:szCs w:val="24"/>
              </w:rPr>
              <w:t xml:space="preserve">: </w:t>
            </w:r>
            <w:r w:rsidR="00D40BF3">
              <w:rPr>
                <w:rFonts w:ascii="Arial" w:hAnsi="Arial" w:cs="Arial"/>
                <w:noProof/>
                <w:szCs w:val="24"/>
              </w:rPr>
              <w:t>André Guilherme Madeira</w:t>
            </w:r>
          </w:p>
        </w:tc>
        <w:tc>
          <w:tcPr>
            <w:tcW w:w="1276" w:type="dxa"/>
            <w:tcBorders>
              <w:top w:val="double" w:sz="4" w:space="0" w:color="auto"/>
              <w:left w:val="single" w:sz="4" w:space="0" w:color="auto"/>
              <w:bottom w:val="single" w:sz="4" w:space="0" w:color="auto"/>
              <w:right w:val="nil"/>
            </w:tcBorders>
            <w:vAlign w:val="center"/>
          </w:tcPr>
          <w:p w14:paraId="1B82E568" w14:textId="77777777" w:rsidR="00B83CE3" w:rsidRDefault="00B83CE3" w:rsidP="00D40BF3">
            <w:pPr>
              <w:spacing w:line="360" w:lineRule="auto"/>
              <w:jc w:val="center"/>
              <w:rPr>
                <w:rFonts w:ascii="Arial" w:hAnsi="Arial" w:cs="Arial"/>
                <w:noProof/>
                <w:szCs w:val="24"/>
              </w:rPr>
            </w:pPr>
            <w:r>
              <w:rPr>
                <w:rFonts w:ascii="Arial" w:hAnsi="Arial" w:cs="Arial"/>
                <w:b/>
                <w:noProof/>
                <w:szCs w:val="24"/>
              </w:rPr>
              <w:t>Bolsista</w:t>
            </w:r>
            <w:r>
              <w:rPr>
                <w:rFonts w:ascii="Arial" w:hAnsi="Arial" w:cs="Arial"/>
                <w:noProof/>
                <w:szCs w:val="24"/>
              </w:rPr>
              <w:t>:</w:t>
            </w:r>
          </w:p>
        </w:tc>
        <w:tc>
          <w:tcPr>
            <w:tcW w:w="2268" w:type="dxa"/>
            <w:tcBorders>
              <w:top w:val="double" w:sz="4" w:space="0" w:color="auto"/>
              <w:left w:val="nil"/>
              <w:bottom w:val="single" w:sz="4" w:space="0" w:color="auto"/>
            </w:tcBorders>
            <w:vAlign w:val="center"/>
          </w:tcPr>
          <w:p w14:paraId="07A798D5" w14:textId="77777777" w:rsidR="00B83CE3" w:rsidRDefault="00B83CE3" w:rsidP="00D40BF3">
            <w:pPr>
              <w:spacing w:line="360" w:lineRule="auto"/>
              <w:rPr>
                <w:rFonts w:ascii="Arial" w:hAnsi="Arial" w:cs="Arial"/>
                <w:noProof/>
                <w:szCs w:val="24"/>
              </w:rPr>
            </w:pPr>
          </w:p>
          <w:bookmarkStart w:id="0" w:name="Selecionar5"/>
          <w:p w14:paraId="439ED2E2"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5"/>
                  <w:enabled/>
                  <w:calcOnExit w:val="0"/>
                  <w:checkBox>
                    <w:sizeAuto/>
                    <w:default w:val="0"/>
                  </w:checkBox>
                </w:ffData>
              </w:fldChar>
            </w:r>
            <w:r w:rsidRPr="00992016">
              <w:rPr>
                <w:rFonts w:ascii="Arial" w:hAnsi="Arial" w:cs="Arial"/>
                <w:noProof/>
                <w:szCs w:val="24"/>
              </w:rPr>
              <w:instrText xml:space="preserve"> FORMCHECKBOX </w:instrText>
            </w:r>
            <w:r w:rsidR="000B7F9B" w:rsidRPr="00992016">
              <w:rPr>
                <w:rFonts w:ascii="Arial" w:hAnsi="Arial" w:cs="Arial"/>
                <w:noProof/>
                <w:szCs w:val="24"/>
              </w:rPr>
            </w:r>
            <w:r w:rsidR="000B7F9B">
              <w:rPr>
                <w:rFonts w:ascii="Arial" w:hAnsi="Arial" w:cs="Arial"/>
                <w:noProof/>
                <w:szCs w:val="24"/>
              </w:rPr>
              <w:fldChar w:fldCharType="separate"/>
            </w:r>
            <w:r>
              <w:rPr>
                <w:rFonts w:ascii="Arial" w:hAnsi="Arial" w:cs="Arial"/>
                <w:noProof/>
                <w:szCs w:val="24"/>
              </w:rPr>
              <w:fldChar w:fldCharType="end"/>
            </w:r>
            <w:bookmarkEnd w:id="0"/>
            <w:r>
              <w:rPr>
                <w:rFonts w:ascii="Arial" w:hAnsi="Arial" w:cs="Arial"/>
                <w:noProof/>
                <w:szCs w:val="24"/>
              </w:rPr>
              <w:t xml:space="preserve"> CAPES</w:t>
            </w:r>
          </w:p>
          <w:bookmarkStart w:id="1" w:name="Selecionar6"/>
          <w:p w14:paraId="3F0D0816" w14:textId="17A4FC15"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6"/>
                  <w:enabled/>
                  <w:calcOnExit w:val="0"/>
                  <w:checkBox>
                    <w:sizeAuto/>
                    <w:default w:val="0"/>
                  </w:checkBox>
                </w:ffData>
              </w:fldChar>
            </w:r>
            <w:r>
              <w:rPr>
                <w:rFonts w:ascii="Arial" w:hAnsi="Arial" w:cs="Arial"/>
                <w:noProof/>
                <w:szCs w:val="24"/>
              </w:rPr>
              <w:instrText xml:space="preserve"> FORMCHECKBOX </w:instrText>
            </w:r>
            <w:r w:rsidR="000B7F9B">
              <w:rPr>
                <w:rFonts w:ascii="Arial" w:hAnsi="Arial" w:cs="Arial"/>
                <w:noProof/>
                <w:szCs w:val="24"/>
              </w:rPr>
            </w:r>
            <w:r w:rsidR="000B7F9B">
              <w:rPr>
                <w:rFonts w:ascii="Arial" w:hAnsi="Arial" w:cs="Arial"/>
                <w:noProof/>
                <w:szCs w:val="24"/>
              </w:rPr>
              <w:fldChar w:fldCharType="separate"/>
            </w:r>
            <w:r>
              <w:rPr>
                <w:rFonts w:ascii="Arial" w:hAnsi="Arial" w:cs="Arial"/>
                <w:noProof/>
                <w:szCs w:val="24"/>
              </w:rPr>
              <w:fldChar w:fldCharType="end"/>
            </w:r>
            <w:bookmarkEnd w:id="1"/>
            <w:r>
              <w:rPr>
                <w:rFonts w:ascii="Arial" w:hAnsi="Arial" w:cs="Arial"/>
                <w:noProof/>
                <w:szCs w:val="24"/>
              </w:rPr>
              <w:t xml:space="preserve"> CNPq</w:t>
            </w:r>
          </w:p>
          <w:p w14:paraId="71FC019D" w14:textId="4B0D7073"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1"/>
                  </w:checkBox>
                </w:ffData>
              </w:fldChar>
            </w:r>
            <w:bookmarkStart w:id="2" w:name="Selecionar7"/>
            <w:r w:rsidRPr="00992016">
              <w:rPr>
                <w:rFonts w:ascii="Arial" w:hAnsi="Arial" w:cs="Arial"/>
                <w:noProof/>
                <w:szCs w:val="24"/>
              </w:rPr>
              <w:instrText xml:space="preserve"> FORMCHECKBOX </w:instrText>
            </w:r>
            <w:r w:rsidRPr="00992016">
              <w:rPr>
                <w:rFonts w:ascii="Arial" w:hAnsi="Arial" w:cs="Arial"/>
                <w:noProof/>
                <w:szCs w:val="24"/>
              </w:rPr>
            </w:r>
            <w:r>
              <w:rPr>
                <w:rFonts w:ascii="Arial" w:hAnsi="Arial" w:cs="Arial"/>
                <w:noProof/>
                <w:szCs w:val="24"/>
              </w:rPr>
              <w:fldChar w:fldCharType="end"/>
            </w:r>
            <w:bookmarkEnd w:id="2"/>
            <w:r w:rsidR="00B83CE3">
              <w:rPr>
                <w:rFonts w:ascii="Arial" w:hAnsi="Arial" w:cs="Arial"/>
                <w:noProof/>
                <w:szCs w:val="24"/>
              </w:rPr>
              <w:t xml:space="preserve"> </w:t>
            </w:r>
            <w:bookmarkStart w:id="3" w:name="Texto30"/>
            <w:r w:rsidR="00B83CE3">
              <w:rPr>
                <w:rFonts w:ascii="Arial" w:hAnsi="Arial" w:cs="Arial"/>
                <w:noProof/>
                <w:szCs w:val="24"/>
              </w:rPr>
              <w:t>FAPESP</w:t>
            </w:r>
          </w:p>
          <w:bookmarkEnd w:id="3"/>
          <w:p w14:paraId="6BD6EB21"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0"/>
                  </w:checkBox>
                </w:ffData>
              </w:fldChar>
            </w:r>
            <w:r>
              <w:rPr>
                <w:rFonts w:ascii="Arial" w:hAnsi="Arial" w:cs="Arial"/>
                <w:noProof/>
                <w:szCs w:val="24"/>
              </w:rPr>
              <w:instrText xml:space="preserve"> FORMCHECKBOX </w:instrText>
            </w:r>
            <w:r w:rsidR="000B7F9B">
              <w:rPr>
                <w:rFonts w:ascii="Arial" w:hAnsi="Arial" w:cs="Arial"/>
                <w:noProof/>
                <w:szCs w:val="24"/>
              </w:rPr>
            </w:r>
            <w:r w:rsidR="000B7F9B">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OUTRAS</w:t>
            </w:r>
          </w:p>
          <w:p w14:paraId="2F073E03" w14:textId="77777777" w:rsidR="00B83CE3" w:rsidRDefault="00B83CE3" w:rsidP="00D40BF3">
            <w:pPr>
              <w:spacing w:line="360" w:lineRule="auto"/>
              <w:rPr>
                <w:rFonts w:ascii="Arial" w:hAnsi="Arial" w:cs="Arial"/>
                <w:noProof/>
                <w:szCs w:val="24"/>
              </w:rPr>
            </w:pPr>
          </w:p>
        </w:tc>
      </w:tr>
      <w:tr w:rsidR="00B83CE3" w14:paraId="11E34B4A" w14:textId="77777777" w:rsidTr="00B83CE3">
        <w:tc>
          <w:tcPr>
            <w:tcW w:w="3119" w:type="dxa"/>
            <w:gridSpan w:val="2"/>
            <w:tcBorders>
              <w:top w:val="single" w:sz="4" w:space="0" w:color="auto"/>
              <w:bottom w:val="single" w:sz="4" w:space="0" w:color="auto"/>
            </w:tcBorders>
            <w:vAlign w:val="center"/>
          </w:tcPr>
          <w:p w14:paraId="6BAC7534" w14:textId="77777777" w:rsidR="00B83CE3" w:rsidRDefault="00B83CE3" w:rsidP="00D40BF3">
            <w:pPr>
              <w:spacing w:line="360" w:lineRule="auto"/>
              <w:rPr>
                <w:rFonts w:ascii="Arial" w:hAnsi="Arial" w:cs="Arial"/>
                <w:b/>
                <w:noProof/>
                <w:szCs w:val="24"/>
              </w:rPr>
            </w:pPr>
            <w:r>
              <w:rPr>
                <w:rFonts w:ascii="Arial" w:hAnsi="Arial" w:cs="Arial"/>
                <w:b/>
                <w:noProof/>
                <w:szCs w:val="24"/>
              </w:rPr>
              <w:t>Vínculo empregatício:</w:t>
            </w:r>
            <w:bookmarkStart w:id="4" w:name="Selecionar4"/>
          </w:p>
          <w:p w14:paraId="52194F8A" w14:textId="1E088D6B" w:rsidR="00B83CE3" w:rsidRDefault="00B83CE3" w:rsidP="00D40BF3">
            <w:pPr>
              <w:spacing w:line="360" w:lineRule="auto"/>
              <w:rPr>
                <w:rFonts w:ascii="Arial" w:hAnsi="Arial" w:cs="Arial"/>
                <w:b/>
                <w:noProof/>
                <w:szCs w:val="24"/>
              </w:rPr>
            </w:pPr>
            <w:r>
              <w:rPr>
                <w:rFonts w:ascii="Arial" w:hAnsi="Arial" w:cs="Arial"/>
                <w:noProof/>
                <w:szCs w:val="24"/>
              </w:rPr>
              <w:t xml:space="preserve"> </w:t>
            </w:r>
            <w:bookmarkEnd w:id="4"/>
            <w:r w:rsidR="00992016">
              <w:rPr>
                <w:rFonts w:ascii="Arial" w:hAnsi="Arial" w:cs="Arial"/>
                <w:noProof/>
                <w:szCs w:val="24"/>
              </w:rPr>
              <w:fldChar w:fldCharType="begin">
                <w:ffData>
                  <w:name w:val=""/>
                  <w:enabled/>
                  <w:calcOnExit w:val="0"/>
                  <w:checkBox>
                    <w:sizeAuto/>
                    <w:default w:val="1"/>
                  </w:checkBox>
                </w:ffData>
              </w:fldChar>
            </w:r>
            <w:r w:rsidR="00992016" w:rsidRPr="00992016">
              <w:rPr>
                <w:rFonts w:ascii="Arial" w:hAnsi="Arial" w:cs="Arial"/>
                <w:noProof/>
                <w:szCs w:val="24"/>
              </w:rPr>
              <w:instrText xml:space="preserve"> FORMCHECKBOX </w:instrText>
            </w:r>
            <w:r w:rsidR="00992016" w:rsidRPr="00992016">
              <w:rPr>
                <w:rFonts w:ascii="Arial" w:hAnsi="Arial" w:cs="Arial"/>
                <w:noProof/>
                <w:szCs w:val="24"/>
              </w:rPr>
            </w:r>
            <w:r w:rsidR="00992016">
              <w:rPr>
                <w:rFonts w:ascii="Arial" w:hAnsi="Arial" w:cs="Arial"/>
                <w:noProof/>
                <w:szCs w:val="24"/>
              </w:rPr>
              <w:fldChar w:fldCharType="end"/>
            </w:r>
            <w:r>
              <w:rPr>
                <w:rFonts w:ascii="Arial" w:hAnsi="Arial" w:cs="Arial"/>
                <w:noProof/>
                <w:szCs w:val="24"/>
              </w:rPr>
              <w:t xml:space="preserve"> NÃO        </w:t>
            </w:r>
            <w:r>
              <w:rPr>
                <w:rFonts w:ascii="Arial" w:hAnsi="Arial" w:cs="Arial"/>
                <w:noProof/>
                <w:szCs w:val="24"/>
              </w:rPr>
              <w:fldChar w:fldCharType="begin">
                <w:ffData>
                  <w:name w:val="Selecionar4"/>
                  <w:enabled/>
                  <w:calcOnExit w:val="0"/>
                  <w:checkBox>
                    <w:sizeAuto/>
                    <w:default w:val="0"/>
                  </w:checkBox>
                </w:ffData>
              </w:fldChar>
            </w:r>
            <w:r>
              <w:rPr>
                <w:rFonts w:ascii="Arial" w:hAnsi="Arial" w:cs="Arial"/>
                <w:noProof/>
                <w:szCs w:val="24"/>
              </w:rPr>
              <w:instrText xml:space="preserve"> FORMCHECKBOX </w:instrText>
            </w:r>
            <w:r w:rsidR="000B7F9B">
              <w:rPr>
                <w:rFonts w:ascii="Arial" w:hAnsi="Arial" w:cs="Arial"/>
                <w:noProof/>
                <w:szCs w:val="24"/>
              </w:rPr>
            </w:r>
            <w:r w:rsidR="000B7F9B">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SIM         </w:t>
            </w:r>
          </w:p>
        </w:tc>
        <w:tc>
          <w:tcPr>
            <w:tcW w:w="1276" w:type="dxa"/>
            <w:gridSpan w:val="2"/>
            <w:tcBorders>
              <w:top w:val="single" w:sz="4" w:space="0" w:color="auto"/>
              <w:bottom w:val="single" w:sz="4" w:space="0" w:color="auto"/>
            </w:tcBorders>
            <w:vAlign w:val="center"/>
          </w:tcPr>
          <w:p w14:paraId="300D4085" w14:textId="77777777" w:rsidR="00B83CE3" w:rsidRDefault="00B83CE3" w:rsidP="00D40BF3">
            <w:pPr>
              <w:spacing w:line="360" w:lineRule="auto"/>
              <w:rPr>
                <w:rFonts w:ascii="Arial" w:hAnsi="Arial" w:cs="Arial"/>
                <w:noProof/>
                <w:szCs w:val="24"/>
              </w:rPr>
            </w:pPr>
          </w:p>
        </w:tc>
        <w:tc>
          <w:tcPr>
            <w:tcW w:w="5528" w:type="dxa"/>
            <w:gridSpan w:val="4"/>
            <w:tcBorders>
              <w:top w:val="single" w:sz="4" w:space="0" w:color="auto"/>
              <w:bottom w:val="single" w:sz="4" w:space="0" w:color="auto"/>
            </w:tcBorders>
            <w:vAlign w:val="center"/>
          </w:tcPr>
          <w:p w14:paraId="0770EA90" w14:textId="77777777" w:rsidR="00B83CE3" w:rsidRDefault="00B83CE3" w:rsidP="00D40BF3">
            <w:pPr>
              <w:spacing w:line="360" w:lineRule="auto"/>
              <w:rPr>
                <w:rFonts w:ascii="Arial" w:hAnsi="Arial" w:cs="Arial"/>
                <w:noProof/>
                <w:szCs w:val="24"/>
              </w:rPr>
            </w:pPr>
            <w:r>
              <w:rPr>
                <w:rFonts w:ascii="Arial" w:hAnsi="Arial" w:cs="Arial"/>
                <w:noProof/>
                <w:szCs w:val="24"/>
              </w:rPr>
              <w:t xml:space="preserve">                                                                                 </w:t>
            </w:r>
          </w:p>
        </w:tc>
      </w:tr>
      <w:tr w:rsidR="00B83CE3" w14:paraId="4BF9E44A" w14:textId="77777777" w:rsidTr="00B83CE3">
        <w:tc>
          <w:tcPr>
            <w:tcW w:w="9923" w:type="dxa"/>
            <w:gridSpan w:val="8"/>
            <w:tcBorders>
              <w:top w:val="single" w:sz="4" w:space="0" w:color="auto"/>
              <w:bottom w:val="single" w:sz="4" w:space="0" w:color="auto"/>
            </w:tcBorders>
            <w:vAlign w:val="center"/>
          </w:tcPr>
          <w:p w14:paraId="57CC1978" w14:textId="4699DD27" w:rsidR="00B83CE3" w:rsidRDefault="00B83CE3" w:rsidP="00D40BF3">
            <w:pPr>
              <w:spacing w:line="360" w:lineRule="auto"/>
              <w:rPr>
                <w:rFonts w:ascii="Arial" w:hAnsi="Arial" w:cs="Arial"/>
                <w:noProof/>
                <w:szCs w:val="24"/>
              </w:rPr>
            </w:pPr>
            <w:r>
              <w:rPr>
                <w:rFonts w:ascii="Arial" w:hAnsi="Arial" w:cs="Arial"/>
                <w:b/>
                <w:noProof/>
                <w:szCs w:val="24"/>
              </w:rPr>
              <w:t>Nome do(a) orientador(a)</w:t>
            </w:r>
            <w:r>
              <w:rPr>
                <w:rFonts w:ascii="Arial" w:hAnsi="Arial" w:cs="Arial"/>
                <w:noProof/>
                <w:szCs w:val="24"/>
              </w:rPr>
              <w:t xml:space="preserve">: </w:t>
            </w:r>
            <w:r w:rsidR="00D40BF3">
              <w:rPr>
                <w:rFonts w:ascii="Arial" w:hAnsi="Arial" w:cs="Arial"/>
                <w:noProof/>
                <w:szCs w:val="24"/>
              </w:rPr>
              <w:t>Gustavo Maruyama Mori</w:t>
            </w:r>
          </w:p>
        </w:tc>
      </w:tr>
      <w:tr w:rsidR="00B83CE3" w14:paraId="11941384" w14:textId="77777777" w:rsidTr="007D056A">
        <w:trPr>
          <w:trHeight w:val="314"/>
        </w:trPr>
        <w:tc>
          <w:tcPr>
            <w:tcW w:w="1560" w:type="dxa"/>
            <w:tcBorders>
              <w:top w:val="single" w:sz="4" w:space="0" w:color="auto"/>
              <w:bottom w:val="single" w:sz="4" w:space="0" w:color="auto"/>
            </w:tcBorders>
            <w:vAlign w:val="center"/>
          </w:tcPr>
          <w:p w14:paraId="4CB7C09A" w14:textId="77777777" w:rsidR="00B83CE3" w:rsidRDefault="00B83CE3" w:rsidP="00D40BF3">
            <w:pPr>
              <w:spacing w:line="360" w:lineRule="auto"/>
              <w:rPr>
                <w:rFonts w:ascii="Arial" w:hAnsi="Arial" w:cs="Arial"/>
                <w:noProof/>
                <w:szCs w:val="24"/>
              </w:rPr>
            </w:pPr>
            <w:r>
              <w:rPr>
                <w:rFonts w:ascii="Arial" w:hAnsi="Arial" w:cs="Arial"/>
                <w:b/>
                <w:noProof/>
                <w:szCs w:val="24"/>
              </w:rPr>
              <w:t xml:space="preserve">Curso: </w:t>
            </w:r>
          </w:p>
        </w:tc>
        <w:tc>
          <w:tcPr>
            <w:tcW w:w="1843" w:type="dxa"/>
            <w:gridSpan w:val="2"/>
            <w:tcBorders>
              <w:top w:val="single" w:sz="4" w:space="0" w:color="auto"/>
              <w:bottom w:val="single" w:sz="4" w:space="0" w:color="auto"/>
            </w:tcBorders>
            <w:vAlign w:val="center"/>
          </w:tcPr>
          <w:p w14:paraId="4064A5FE" w14:textId="132D88CE"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1"/>
                  <w:enabled/>
                  <w:calcOnExit w:val="0"/>
                  <w:checkBox>
                    <w:sizeAuto/>
                    <w:default w:val="1"/>
                  </w:checkBox>
                </w:ffData>
              </w:fldChar>
            </w:r>
            <w:bookmarkStart w:id="5" w:name="Selecionar1"/>
            <w:r w:rsidRPr="00992016">
              <w:rPr>
                <w:rFonts w:ascii="Arial" w:hAnsi="Arial" w:cs="Arial"/>
                <w:noProof/>
                <w:szCs w:val="24"/>
              </w:rPr>
              <w:instrText xml:space="preserve"> FORMCHECKBOX </w:instrText>
            </w:r>
            <w:r w:rsidRPr="00992016">
              <w:rPr>
                <w:rFonts w:ascii="Arial" w:hAnsi="Arial" w:cs="Arial"/>
                <w:noProof/>
                <w:szCs w:val="24"/>
              </w:rPr>
            </w:r>
            <w:r>
              <w:rPr>
                <w:rFonts w:ascii="Arial" w:hAnsi="Arial" w:cs="Arial"/>
                <w:noProof/>
                <w:szCs w:val="24"/>
              </w:rPr>
              <w:fldChar w:fldCharType="end"/>
            </w:r>
            <w:bookmarkEnd w:id="5"/>
            <w:r w:rsidR="00B83CE3">
              <w:rPr>
                <w:rFonts w:ascii="Arial" w:hAnsi="Arial" w:cs="Arial"/>
                <w:noProof/>
                <w:szCs w:val="24"/>
              </w:rPr>
              <w:t xml:space="preserve"> Mestrado</w:t>
            </w:r>
          </w:p>
        </w:tc>
        <w:bookmarkStart w:id="6" w:name="Selecionar2"/>
        <w:tc>
          <w:tcPr>
            <w:tcW w:w="1984" w:type="dxa"/>
            <w:gridSpan w:val="2"/>
            <w:tcBorders>
              <w:top w:val="single" w:sz="4" w:space="0" w:color="auto"/>
              <w:bottom w:val="single" w:sz="4" w:space="0" w:color="auto"/>
              <w:right w:val="single" w:sz="4" w:space="0" w:color="auto"/>
            </w:tcBorders>
            <w:vAlign w:val="center"/>
          </w:tcPr>
          <w:p w14:paraId="7040D723"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2"/>
                  <w:enabled/>
                  <w:calcOnExit w:val="0"/>
                  <w:checkBox>
                    <w:sizeAuto/>
                    <w:default w:val="0"/>
                  </w:checkBox>
                </w:ffData>
              </w:fldChar>
            </w:r>
            <w:r>
              <w:rPr>
                <w:rFonts w:ascii="Arial" w:hAnsi="Arial" w:cs="Arial"/>
                <w:noProof/>
                <w:szCs w:val="24"/>
              </w:rPr>
              <w:instrText xml:space="preserve"> FORMCHECKBOX </w:instrText>
            </w:r>
            <w:r w:rsidR="000B7F9B">
              <w:rPr>
                <w:rFonts w:ascii="Arial" w:hAnsi="Arial" w:cs="Arial"/>
                <w:noProof/>
                <w:szCs w:val="24"/>
              </w:rPr>
            </w:r>
            <w:r w:rsidR="000B7F9B">
              <w:rPr>
                <w:rFonts w:ascii="Arial" w:hAnsi="Arial" w:cs="Arial"/>
                <w:noProof/>
                <w:szCs w:val="24"/>
              </w:rPr>
              <w:fldChar w:fldCharType="separate"/>
            </w:r>
            <w:r>
              <w:rPr>
                <w:rFonts w:ascii="Arial" w:hAnsi="Arial" w:cs="Arial"/>
                <w:noProof/>
                <w:szCs w:val="24"/>
              </w:rPr>
              <w:fldChar w:fldCharType="end"/>
            </w:r>
            <w:bookmarkEnd w:id="6"/>
            <w:r>
              <w:rPr>
                <w:rFonts w:ascii="Arial" w:hAnsi="Arial" w:cs="Arial"/>
                <w:noProof/>
                <w:szCs w:val="24"/>
              </w:rPr>
              <w:t xml:space="preserve"> Doutorado</w:t>
            </w:r>
          </w:p>
        </w:tc>
        <w:tc>
          <w:tcPr>
            <w:tcW w:w="4536" w:type="dxa"/>
            <w:gridSpan w:val="3"/>
            <w:tcBorders>
              <w:top w:val="single" w:sz="4" w:space="0" w:color="auto"/>
              <w:left w:val="single" w:sz="4" w:space="0" w:color="auto"/>
              <w:bottom w:val="single" w:sz="4" w:space="0" w:color="auto"/>
            </w:tcBorders>
          </w:tcPr>
          <w:p w14:paraId="028A6011" w14:textId="41406F7F" w:rsidR="00B83CE3" w:rsidRDefault="00B83CE3" w:rsidP="00D40BF3">
            <w:pPr>
              <w:spacing w:line="360" w:lineRule="auto"/>
              <w:rPr>
                <w:rFonts w:ascii="Arial" w:hAnsi="Arial" w:cs="Arial"/>
                <w:noProof/>
                <w:szCs w:val="24"/>
              </w:rPr>
            </w:pPr>
            <w:r>
              <w:rPr>
                <w:rFonts w:ascii="Arial" w:hAnsi="Arial" w:cs="Arial"/>
                <w:b/>
                <w:noProof/>
                <w:szCs w:val="24"/>
              </w:rPr>
              <w:t>Data de Ingresso</w:t>
            </w:r>
            <w:r>
              <w:rPr>
                <w:rFonts w:ascii="Arial" w:hAnsi="Arial" w:cs="Arial"/>
                <w:noProof/>
                <w:szCs w:val="24"/>
              </w:rPr>
              <w:t>:</w:t>
            </w:r>
            <w:r w:rsidR="00D40BF3">
              <w:rPr>
                <w:rFonts w:ascii="Arial" w:hAnsi="Arial" w:cs="Arial"/>
                <w:noProof/>
                <w:szCs w:val="24"/>
              </w:rPr>
              <w:t xml:space="preserve"> 03/2020</w:t>
            </w:r>
          </w:p>
        </w:tc>
      </w:tr>
    </w:tbl>
    <w:p w14:paraId="78BD704A" w14:textId="77777777" w:rsidR="007D056A" w:rsidRDefault="007D056A" w:rsidP="00D40BF3">
      <w:pPr>
        <w:spacing w:line="360" w:lineRule="auto"/>
        <w:jc w:val="both"/>
        <w:rPr>
          <w:rFonts w:ascii="Arial" w:hAnsi="Arial" w:cs="Arial"/>
          <w:b/>
          <w:sz w:val="18"/>
          <w:szCs w:val="24"/>
        </w:rPr>
      </w:pPr>
    </w:p>
    <w:p w14:paraId="1689C6B7" w14:textId="77777777" w:rsidR="00855B40" w:rsidRPr="007D056A" w:rsidRDefault="00855B40" w:rsidP="00D40BF3">
      <w:pPr>
        <w:spacing w:line="360" w:lineRule="auto"/>
        <w:jc w:val="both"/>
        <w:rPr>
          <w:rFonts w:ascii="Arial" w:hAnsi="Arial" w:cs="Arial"/>
          <w:sz w:val="18"/>
          <w:szCs w:val="24"/>
        </w:rPr>
      </w:pPr>
      <w:r w:rsidRPr="007D056A">
        <w:rPr>
          <w:rFonts w:ascii="Arial" w:hAnsi="Arial" w:cs="Arial"/>
          <w:b/>
          <w:sz w:val="18"/>
          <w:szCs w:val="24"/>
        </w:rPr>
        <w:t xml:space="preserve">Instrução Normativa nº </w:t>
      </w:r>
      <w:r w:rsidR="00CD11CC">
        <w:rPr>
          <w:rFonts w:ascii="Arial" w:hAnsi="Arial" w:cs="Arial"/>
          <w:b/>
          <w:sz w:val="18"/>
          <w:szCs w:val="24"/>
        </w:rPr>
        <w:t>11/2019</w:t>
      </w:r>
      <w:r w:rsidRPr="007D056A">
        <w:rPr>
          <w:rFonts w:ascii="Arial" w:hAnsi="Arial" w:cs="Arial"/>
          <w:sz w:val="18"/>
          <w:szCs w:val="24"/>
        </w:rPr>
        <w:t xml:space="preserve"> - CLP - Dispõe sobre as Instruções Normativas do Programa de Pós-Graduação em Biodiversidade </w:t>
      </w:r>
      <w:r w:rsidR="00CD11CC">
        <w:rPr>
          <w:rFonts w:ascii="Arial" w:hAnsi="Arial" w:cs="Arial"/>
          <w:sz w:val="18"/>
          <w:szCs w:val="24"/>
        </w:rPr>
        <w:t>de Ambientes Costeiros</w:t>
      </w:r>
      <w:r w:rsidRPr="007D056A">
        <w:rPr>
          <w:rFonts w:ascii="Arial" w:hAnsi="Arial" w:cs="Arial"/>
          <w:sz w:val="18"/>
          <w:szCs w:val="24"/>
        </w:rPr>
        <w:t xml:space="preserve"> (PPG-BA</w:t>
      </w:r>
      <w:r w:rsidR="00CD11CC">
        <w:rPr>
          <w:rFonts w:ascii="Arial" w:hAnsi="Arial" w:cs="Arial"/>
          <w:sz w:val="18"/>
          <w:szCs w:val="24"/>
        </w:rPr>
        <w:t>C</w:t>
      </w:r>
      <w:r w:rsidRPr="007D056A">
        <w:rPr>
          <w:rFonts w:ascii="Arial" w:hAnsi="Arial" w:cs="Arial"/>
          <w:sz w:val="18"/>
          <w:szCs w:val="24"/>
        </w:rPr>
        <w:t>)</w:t>
      </w:r>
    </w:p>
    <w:p w14:paraId="3E990976" w14:textId="77777777" w:rsidR="00B83CE3" w:rsidRPr="00855B40" w:rsidRDefault="00B83CE3" w:rsidP="00D40BF3">
      <w:pPr>
        <w:spacing w:line="360" w:lineRule="auto"/>
        <w:jc w:val="both"/>
        <w:rPr>
          <w:rFonts w:ascii="Arial" w:hAnsi="Arial" w:cs="Arial"/>
          <w:sz w:val="22"/>
          <w:szCs w:val="24"/>
        </w:rPr>
      </w:pPr>
    </w:p>
    <w:p w14:paraId="100CC970" w14:textId="77777777" w:rsidR="00262EEC" w:rsidRPr="007D056A" w:rsidRDefault="00262EEC" w:rsidP="00D40BF3">
      <w:pPr>
        <w:spacing w:line="360" w:lineRule="auto"/>
        <w:rPr>
          <w:rFonts w:ascii="Arial" w:hAnsi="Arial" w:cs="Arial"/>
          <w:i/>
          <w:szCs w:val="24"/>
        </w:rPr>
      </w:pPr>
      <w:r w:rsidRPr="007D056A">
        <w:rPr>
          <w:rFonts w:ascii="Arial" w:hAnsi="Arial" w:cs="Arial"/>
          <w:b/>
          <w:szCs w:val="24"/>
        </w:rPr>
        <w:t>A</w:t>
      </w:r>
      <w:r w:rsidRPr="007D056A">
        <w:rPr>
          <w:rFonts w:ascii="Arial" w:hAnsi="Arial" w:cs="Arial"/>
          <w:b/>
          <w:noProof/>
          <w:szCs w:val="24"/>
        </w:rPr>
        <w:t xml:space="preserve">tividades acadêmicas relevantes </w:t>
      </w:r>
      <w:r w:rsidRPr="007D056A">
        <w:rPr>
          <w:rFonts w:ascii="Arial" w:hAnsi="Arial" w:cs="Arial"/>
          <w:i/>
          <w:szCs w:val="24"/>
        </w:rPr>
        <w:t xml:space="preserve">(Monitorias, Estágio-docência, Palestras, </w:t>
      </w:r>
      <w:proofErr w:type="spellStart"/>
      <w:r w:rsidRPr="007D056A">
        <w:rPr>
          <w:rFonts w:ascii="Arial" w:hAnsi="Arial" w:cs="Arial"/>
          <w:i/>
          <w:szCs w:val="24"/>
        </w:rPr>
        <w:t>etc</w:t>
      </w:r>
      <w:proofErr w:type="spellEnd"/>
      <w:r w:rsidRPr="007D056A">
        <w:rPr>
          <w:rFonts w:ascii="Arial" w:hAnsi="Arial" w:cs="Arial"/>
          <w:i/>
          <w:szCs w:val="24"/>
        </w:rPr>
        <w:t xml:space="preserve">): </w:t>
      </w:r>
    </w:p>
    <w:p w14:paraId="559891CC" w14:textId="77777777" w:rsidR="00262EEC" w:rsidRPr="007D056A" w:rsidRDefault="00262EEC" w:rsidP="00D40BF3">
      <w:pPr>
        <w:spacing w:line="360" w:lineRule="auto"/>
        <w:rPr>
          <w:rFonts w:ascii="Arial" w:hAnsi="Arial" w:cs="Arial"/>
          <w:i/>
          <w:szCs w:val="24"/>
        </w:rPr>
      </w:pPr>
    </w:p>
    <w:p w14:paraId="51357B4B" w14:textId="2F970658" w:rsidR="00D40BF3" w:rsidRPr="00D40BF3" w:rsidRDefault="00262EEC" w:rsidP="00D40BF3">
      <w:pPr>
        <w:numPr>
          <w:ilvl w:val="0"/>
          <w:numId w:val="2"/>
        </w:numPr>
        <w:spacing w:line="360" w:lineRule="auto"/>
        <w:ind w:left="284" w:hanging="284"/>
        <w:rPr>
          <w:rFonts w:ascii="Arial" w:hAnsi="Arial" w:cs="Arial"/>
          <w:szCs w:val="24"/>
        </w:rPr>
      </w:pPr>
      <w:r w:rsidRPr="007D056A">
        <w:rPr>
          <w:rFonts w:ascii="Arial" w:hAnsi="Arial" w:cs="Arial"/>
          <w:szCs w:val="24"/>
        </w:rPr>
        <w:t>Trabalhos publicados e/ou submetidos a periódicos indexados:</w:t>
      </w:r>
    </w:p>
    <w:p w14:paraId="775B5B01" w14:textId="217A0F2C" w:rsidR="00D40BF3" w:rsidRDefault="00D40BF3" w:rsidP="00D40BF3">
      <w:pPr>
        <w:spacing w:line="360" w:lineRule="auto"/>
        <w:ind w:left="284"/>
        <w:rPr>
          <w:rFonts w:ascii="Arial" w:hAnsi="Arial" w:cs="Arial"/>
          <w:szCs w:val="24"/>
        </w:rPr>
      </w:pPr>
      <w:r w:rsidRPr="00154523">
        <w:rPr>
          <w:rFonts w:ascii="Arial" w:hAnsi="Arial" w:cs="Arial"/>
          <w:bCs/>
          <w:szCs w:val="24"/>
        </w:rPr>
        <w:t xml:space="preserve">Mori, G.M.; Madeira, A.G.; Cruz, M.V.; </w:t>
      </w:r>
      <w:proofErr w:type="spellStart"/>
      <w:r w:rsidRPr="00154523">
        <w:rPr>
          <w:rFonts w:ascii="Arial" w:hAnsi="Arial" w:cs="Arial"/>
          <w:bCs/>
          <w:szCs w:val="24"/>
        </w:rPr>
        <w:t>Tsuda</w:t>
      </w:r>
      <w:proofErr w:type="spellEnd"/>
      <w:r w:rsidRPr="00154523">
        <w:rPr>
          <w:rFonts w:ascii="Arial" w:hAnsi="Arial" w:cs="Arial"/>
          <w:bCs/>
          <w:szCs w:val="24"/>
        </w:rPr>
        <w:t xml:space="preserve">, Y.; </w:t>
      </w:r>
      <w:proofErr w:type="spellStart"/>
      <w:r w:rsidRPr="00154523">
        <w:rPr>
          <w:rFonts w:ascii="Arial" w:hAnsi="Arial" w:cs="Arial"/>
          <w:bCs/>
          <w:szCs w:val="24"/>
        </w:rPr>
        <w:t>Takayama</w:t>
      </w:r>
      <w:proofErr w:type="spellEnd"/>
      <w:r w:rsidRPr="00154523">
        <w:rPr>
          <w:rFonts w:ascii="Arial" w:hAnsi="Arial" w:cs="Arial"/>
          <w:bCs/>
          <w:szCs w:val="24"/>
        </w:rPr>
        <w:t xml:space="preserve">, K.; </w:t>
      </w:r>
      <w:proofErr w:type="spellStart"/>
      <w:r w:rsidRPr="00154523">
        <w:rPr>
          <w:rFonts w:ascii="Arial" w:hAnsi="Arial" w:cs="Arial"/>
          <w:bCs/>
          <w:szCs w:val="24"/>
        </w:rPr>
        <w:t>Matsuki</w:t>
      </w:r>
      <w:proofErr w:type="spellEnd"/>
      <w:r w:rsidRPr="00154523">
        <w:rPr>
          <w:rFonts w:ascii="Arial" w:hAnsi="Arial" w:cs="Arial"/>
          <w:bCs/>
          <w:szCs w:val="24"/>
        </w:rPr>
        <w:t xml:space="preserve">, Y.; </w:t>
      </w:r>
      <w:proofErr w:type="spellStart"/>
      <w:r w:rsidRPr="00154523">
        <w:rPr>
          <w:rFonts w:ascii="Arial" w:hAnsi="Arial" w:cs="Arial"/>
          <w:bCs/>
          <w:szCs w:val="24"/>
        </w:rPr>
        <w:t>Suyama</w:t>
      </w:r>
      <w:proofErr w:type="spellEnd"/>
      <w:r w:rsidRPr="00154523">
        <w:rPr>
          <w:rFonts w:ascii="Arial" w:hAnsi="Arial" w:cs="Arial"/>
          <w:bCs/>
          <w:szCs w:val="24"/>
        </w:rPr>
        <w:t xml:space="preserve">, Y.; </w:t>
      </w:r>
      <w:proofErr w:type="spellStart"/>
      <w:r w:rsidRPr="00154523">
        <w:rPr>
          <w:rFonts w:ascii="Arial" w:hAnsi="Arial" w:cs="Arial"/>
          <w:bCs/>
          <w:szCs w:val="24"/>
        </w:rPr>
        <w:t>Iwasaki</w:t>
      </w:r>
      <w:proofErr w:type="spellEnd"/>
      <w:r w:rsidRPr="00154523">
        <w:rPr>
          <w:rFonts w:ascii="Arial" w:hAnsi="Arial" w:cs="Arial"/>
          <w:bCs/>
          <w:szCs w:val="24"/>
        </w:rPr>
        <w:t xml:space="preserve">, T.; de Souza, A.P.; Zucchi, M.I. &amp; </w:t>
      </w:r>
      <w:proofErr w:type="spellStart"/>
      <w:r w:rsidRPr="00154523">
        <w:rPr>
          <w:rFonts w:ascii="Arial" w:hAnsi="Arial" w:cs="Arial"/>
          <w:bCs/>
          <w:szCs w:val="24"/>
        </w:rPr>
        <w:t>Kajita</w:t>
      </w:r>
      <w:proofErr w:type="spellEnd"/>
      <w:r w:rsidRPr="00154523">
        <w:rPr>
          <w:rFonts w:ascii="Arial" w:hAnsi="Arial" w:cs="Arial"/>
          <w:bCs/>
          <w:szCs w:val="24"/>
        </w:rPr>
        <w:t xml:space="preserve">, T. </w:t>
      </w:r>
      <w:r>
        <w:rPr>
          <w:rFonts w:ascii="Arial" w:hAnsi="Arial" w:cs="Arial"/>
          <w:bCs/>
          <w:szCs w:val="24"/>
        </w:rPr>
        <w:t>(</w:t>
      </w:r>
      <w:r w:rsidRPr="00154523">
        <w:rPr>
          <w:rFonts w:ascii="Arial" w:hAnsi="Arial" w:cs="Arial"/>
          <w:bCs/>
          <w:szCs w:val="24"/>
        </w:rPr>
        <w:t>2021</w:t>
      </w:r>
      <w:r>
        <w:rPr>
          <w:rFonts w:ascii="Arial" w:hAnsi="Arial" w:cs="Arial"/>
          <w:bCs/>
          <w:szCs w:val="24"/>
        </w:rPr>
        <w:t>)</w:t>
      </w:r>
      <w:r w:rsidRPr="00154523">
        <w:rPr>
          <w:rFonts w:ascii="Arial" w:hAnsi="Arial" w:cs="Arial"/>
          <w:bCs/>
          <w:szCs w:val="24"/>
        </w:rPr>
        <w:t xml:space="preserve">. </w:t>
      </w:r>
      <w:r w:rsidRPr="00154523">
        <w:rPr>
          <w:rFonts w:ascii="Arial" w:hAnsi="Arial" w:cs="Arial"/>
          <w:bCs/>
          <w:szCs w:val="24"/>
          <w:lang w:val="en-US"/>
        </w:rPr>
        <w:t xml:space="preserve">Testing species hypotheses in the mangrove genus </w:t>
      </w:r>
      <w:r w:rsidRPr="00154523">
        <w:rPr>
          <w:rFonts w:ascii="Arial" w:hAnsi="Arial" w:cs="Arial"/>
          <w:bCs/>
          <w:i/>
          <w:iCs/>
          <w:szCs w:val="24"/>
          <w:lang w:val="en-US"/>
        </w:rPr>
        <w:t>Rhizophora</w:t>
      </w:r>
      <w:r w:rsidRPr="00154523">
        <w:rPr>
          <w:rFonts w:ascii="Arial" w:hAnsi="Arial" w:cs="Arial"/>
          <w:bCs/>
          <w:szCs w:val="24"/>
          <w:lang w:val="en-US"/>
        </w:rPr>
        <w:t xml:space="preserve"> from the Western </w:t>
      </w:r>
      <w:r w:rsidRPr="00227FDD">
        <w:rPr>
          <w:rFonts w:ascii="Arial" w:hAnsi="Arial" w:cs="Arial"/>
          <w:szCs w:val="24"/>
          <w:lang w:val="en-US"/>
        </w:rPr>
        <w:t xml:space="preserve">hemisphere and South Pacific islands. </w:t>
      </w:r>
      <w:proofErr w:type="spellStart"/>
      <w:r w:rsidRPr="00227FDD">
        <w:rPr>
          <w:rFonts w:ascii="Arial" w:hAnsi="Arial" w:cs="Arial"/>
          <w:i/>
          <w:szCs w:val="24"/>
        </w:rPr>
        <w:t>Estuarine</w:t>
      </w:r>
      <w:proofErr w:type="spellEnd"/>
      <w:r w:rsidRPr="00227FDD">
        <w:rPr>
          <w:rFonts w:ascii="Arial" w:hAnsi="Arial" w:cs="Arial"/>
          <w:i/>
          <w:szCs w:val="24"/>
        </w:rPr>
        <w:t xml:space="preserve">, </w:t>
      </w:r>
      <w:proofErr w:type="spellStart"/>
      <w:r w:rsidRPr="00227FDD">
        <w:rPr>
          <w:rFonts w:ascii="Arial" w:hAnsi="Arial" w:cs="Arial"/>
          <w:i/>
          <w:szCs w:val="24"/>
        </w:rPr>
        <w:t>Coastal</w:t>
      </w:r>
      <w:proofErr w:type="spellEnd"/>
      <w:r w:rsidRPr="00227FDD">
        <w:rPr>
          <w:rFonts w:ascii="Arial" w:hAnsi="Arial" w:cs="Arial"/>
          <w:i/>
          <w:szCs w:val="24"/>
        </w:rPr>
        <w:t xml:space="preserve"> </w:t>
      </w:r>
      <w:proofErr w:type="spellStart"/>
      <w:r w:rsidRPr="00227FDD">
        <w:rPr>
          <w:rFonts w:ascii="Arial" w:hAnsi="Arial" w:cs="Arial"/>
          <w:i/>
          <w:szCs w:val="24"/>
        </w:rPr>
        <w:t>and</w:t>
      </w:r>
      <w:proofErr w:type="spellEnd"/>
      <w:r w:rsidRPr="00227FDD">
        <w:rPr>
          <w:rFonts w:ascii="Arial" w:hAnsi="Arial" w:cs="Arial"/>
          <w:i/>
          <w:szCs w:val="24"/>
        </w:rPr>
        <w:t xml:space="preserve"> </w:t>
      </w:r>
      <w:proofErr w:type="spellStart"/>
      <w:r w:rsidRPr="00227FDD">
        <w:rPr>
          <w:rFonts w:ascii="Arial" w:hAnsi="Arial" w:cs="Arial"/>
          <w:i/>
          <w:szCs w:val="24"/>
        </w:rPr>
        <w:t>Shelf</w:t>
      </w:r>
      <w:proofErr w:type="spellEnd"/>
      <w:r w:rsidRPr="00227FDD">
        <w:rPr>
          <w:rFonts w:ascii="Arial" w:hAnsi="Arial" w:cs="Arial"/>
          <w:i/>
          <w:szCs w:val="24"/>
        </w:rPr>
        <w:t xml:space="preserve"> Science</w:t>
      </w:r>
      <w:r>
        <w:rPr>
          <w:rFonts w:ascii="Arial" w:hAnsi="Arial" w:cs="Arial"/>
          <w:szCs w:val="24"/>
        </w:rPr>
        <w:t>, 248(5): 1-11.</w:t>
      </w:r>
    </w:p>
    <w:p w14:paraId="0CF80C0A" w14:textId="77777777" w:rsidR="00D40BF3" w:rsidRPr="007D056A" w:rsidRDefault="00D40BF3" w:rsidP="00D40BF3">
      <w:pPr>
        <w:spacing w:line="360" w:lineRule="auto"/>
        <w:ind w:left="284"/>
        <w:rPr>
          <w:rFonts w:ascii="Arial" w:hAnsi="Arial" w:cs="Arial"/>
          <w:szCs w:val="24"/>
        </w:rPr>
      </w:pPr>
    </w:p>
    <w:p w14:paraId="7353CC93" w14:textId="75F6039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t>Participação em eventos científicos:</w:t>
      </w:r>
    </w:p>
    <w:p w14:paraId="79F4D2F4" w14:textId="0615BD16" w:rsidR="00D40BF3" w:rsidRPr="007D056A" w:rsidRDefault="00D40BF3" w:rsidP="00D40BF3">
      <w:pPr>
        <w:spacing w:line="360" w:lineRule="auto"/>
        <w:ind w:left="284"/>
        <w:rPr>
          <w:rFonts w:ascii="Arial" w:hAnsi="Arial" w:cs="Arial"/>
          <w:noProof/>
          <w:szCs w:val="24"/>
        </w:rPr>
      </w:pPr>
      <w:r>
        <w:rPr>
          <w:rFonts w:ascii="Arial" w:hAnsi="Arial" w:cs="Arial"/>
          <w:szCs w:val="24"/>
        </w:rPr>
        <w:t xml:space="preserve">Participação no 66º Congresso Brasileiro de Genética (Setembro/2021) com apresentação do trabalho </w:t>
      </w:r>
      <w:proofErr w:type="spellStart"/>
      <w:r w:rsidRPr="00154523">
        <w:rPr>
          <w:rFonts w:ascii="Arial" w:hAnsi="Arial" w:cs="Arial"/>
          <w:i/>
          <w:iCs/>
          <w:szCs w:val="24"/>
        </w:rPr>
        <w:t>Integration</w:t>
      </w:r>
      <w:proofErr w:type="spellEnd"/>
      <w:r w:rsidRPr="00154523">
        <w:rPr>
          <w:rFonts w:ascii="Arial" w:hAnsi="Arial" w:cs="Arial"/>
          <w:i/>
          <w:iCs/>
          <w:szCs w:val="24"/>
        </w:rPr>
        <w:t xml:space="preserve"> </w:t>
      </w:r>
      <w:proofErr w:type="spellStart"/>
      <w:r w:rsidRPr="00154523">
        <w:rPr>
          <w:rFonts w:ascii="Arial" w:hAnsi="Arial" w:cs="Arial"/>
          <w:i/>
          <w:iCs/>
          <w:szCs w:val="24"/>
        </w:rPr>
        <w:t>of</w:t>
      </w:r>
      <w:proofErr w:type="spellEnd"/>
      <w:r w:rsidRPr="00154523">
        <w:rPr>
          <w:rFonts w:ascii="Arial" w:hAnsi="Arial" w:cs="Arial"/>
          <w:i/>
          <w:iCs/>
          <w:szCs w:val="24"/>
        </w:rPr>
        <w:t xml:space="preserve"> </w:t>
      </w:r>
      <w:proofErr w:type="spellStart"/>
      <w:r w:rsidRPr="00154523">
        <w:rPr>
          <w:rFonts w:ascii="Arial" w:hAnsi="Arial" w:cs="Arial"/>
          <w:i/>
          <w:iCs/>
          <w:szCs w:val="24"/>
        </w:rPr>
        <w:t>population</w:t>
      </w:r>
      <w:proofErr w:type="spellEnd"/>
      <w:r w:rsidRPr="00154523">
        <w:rPr>
          <w:rFonts w:ascii="Arial" w:hAnsi="Arial" w:cs="Arial"/>
          <w:i/>
          <w:iCs/>
          <w:szCs w:val="24"/>
        </w:rPr>
        <w:t xml:space="preserve"> </w:t>
      </w:r>
      <w:proofErr w:type="spellStart"/>
      <w:r w:rsidRPr="00154523">
        <w:rPr>
          <w:rFonts w:ascii="Arial" w:hAnsi="Arial" w:cs="Arial"/>
          <w:i/>
          <w:iCs/>
          <w:szCs w:val="24"/>
        </w:rPr>
        <w:t>genomics</w:t>
      </w:r>
      <w:proofErr w:type="spellEnd"/>
      <w:r w:rsidRPr="00154523">
        <w:rPr>
          <w:rFonts w:ascii="Arial" w:hAnsi="Arial" w:cs="Arial"/>
          <w:i/>
          <w:iCs/>
          <w:szCs w:val="24"/>
        </w:rPr>
        <w:t xml:space="preserve"> </w:t>
      </w:r>
      <w:proofErr w:type="spellStart"/>
      <w:r w:rsidRPr="00154523">
        <w:rPr>
          <w:rFonts w:ascii="Arial" w:hAnsi="Arial" w:cs="Arial"/>
          <w:i/>
          <w:iCs/>
          <w:szCs w:val="24"/>
        </w:rPr>
        <w:t>and</w:t>
      </w:r>
      <w:proofErr w:type="spellEnd"/>
      <w:r w:rsidRPr="00154523">
        <w:rPr>
          <w:rFonts w:ascii="Arial" w:hAnsi="Arial" w:cs="Arial"/>
          <w:i/>
          <w:iCs/>
          <w:szCs w:val="24"/>
        </w:rPr>
        <w:t xml:space="preserve"> </w:t>
      </w:r>
      <w:proofErr w:type="spellStart"/>
      <w:r w:rsidRPr="00154523">
        <w:rPr>
          <w:rFonts w:ascii="Arial" w:hAnsi="Arial" w:cs="Arial"/>
          <w:i/>
          <w:iCs/>
          <w:szCs w:val="24"/>
        </w:rPr>
        <w:t>modeling</w:t>
      </w:r>
      <w:proofErr w:type="spellEnd"/>
      <w:r w:rsidRPr="00154523">
        <w:rPr>
          <w:rFonts w:ascii="Arial" w:hAnsi="Arial" w:cs="Arial"/>
          <w:i/>
          <w:iCs/>
          <w:szCs w:val="24"/>
        </w:rPr>
        <w:t xml:space="preserve"> </w:t>
      </w:r>
      <w:proofErr w:type="spellStart"/>
      <w:r w:rsidRPr="00154523">
        <w:rPr>
          <w:rFonts w:ascii="Arial" w:hAnsi="Arial" w:cs="Arial"/>
          <w:i/>
          <w:iCs/>
          <w:szCs w:val="24"/>
        </w:rPr>
        <w:t>of</w:t>
      </w:r>
      <w:proofErr w:type="spellEnd"/>
      <w:r w:rsidRPr="00154523">
        <w:rPr>
          <w:rFonts w:ascii="Arial" w:hAnsi="Arial" w:cs="Arial"/>
          <w:i/>
          <w:iCs/>
          <w:szCs w:val="24"/>
        </w:rPr>
        <w:t xml:space="preserve"> </w:t>
      </w:r>
      <w:proofErr w:type="spellStart"/>
      <w:r w:rsidRPr="00154523">
        <w:rPr>
          <w:rFonts w:ascii="Arial" w:hAnsi="Arial" w:cs="Arial"/>
          <w:i/>
          <w:iCs/>
          <w:szCs w:val="24"/>
        </w:rPr>
        <w:t>dispersal</w:t>
      </w:r>
      <w:proofErr w:type="spellEnd"/>
      <w:r w:rsidRPr="00154523">
        <w:rPr>
          <w:rFonts w:ascii="Arial" w:hAnsi="Arial" w:cs="Arial"/>
          <w:i/>
          <w:iCs/>
          <w:szCs w:val="24"/>
        </w:rPr>
        <w:t xml:space="preserve"> </w:t>
      </w:r>
      <w:proofErr w:type="spellStart"/>
      <w:r w:rsidRPr="00154523">
        <w:rPr>
          <w:rFonts w:ascii="Arial" w:hAnsi="Arial" w:cs="Arial"/>
          <w:i/>
          <w:iCs/>
          <w:szCs w:val="24"/>
        </w:rPr>
        <w:t>by</w:t>
      </w:r>
      <w:proofErr w:type="spellEnd"/>
      <w:r w:rsidRPr="00154523">
        <w:rPr>
          <w:rFonts w:ascii="Arial" w:hAnsi="Arial" w:cs="Arial"/>
          <w:i/>
          <w:iCs/>
          <w:szCs w:val="24"/>
        </w:rPr>
        <w:t xml:space="preserve"> </w:t>
      </w:r>
      <w:proofErr w:type="spellStart"/>
      <w:r w:rsidRPr="00154523">
        <w:rPr>
          <w:rFonts w:ascii="Arial" w:hAnsi="Arial" w:cs="Arial"/>
          <w:i/>
          <w:iCs/>
          <w:szCs w:val="24"/>
        </w:rPr>
        <w:t>ocean</w:t>
      </w:r>
      <w:proofErr w:type="spellEnd"/>
      <w:r w:rsidRPr="00154523">
        <w:rPr>
          <w:rFonts w:ascii="Arial" w:hAnsi="Arial" w:cs="Arial"/>
          <w:i/>
          <w:iCs/>
          <w:szCs w:val="24"/>
        </w:rPr>
        <w:t xml:space="preserve"> </w:t>
      </w:r>
      <w:proofErr w:type="spellStart"/>
      <w:r w:rsidRPr="00154523">
        <w:rPr>
          <w:rFonts w:ascii="Arial" w:hAnsi="Arial" w:cs="Arial"/>
          <w:i/>
          <w:iCs/>
          <w:szCs w:val="24"/>
        </w:rPr>
        <w:t>currents</w:t>
      </w:r>
      <w:proofErr w:type="spellEnd"/>
      <w:r w:rsidRPr="00154523">
        <w:rPr>
          <w:rFonts w:ascii="Arial" w:hAnsi="Arial" w:cs="Arial"/>
          <w:i/>
          <w:iCs/>
          <w:szCs w:val="24"/>
        </w:rPr>
        <w:t xml:space="preserve"> </w:t>
      </w:r>
      <w:proofErr w:type="spellStart"/>
      <w:r w:rsidRPr="00154523">
        <w:rPr>
          <w:rFonts w:ascii="Arial" w:hAnsi="Arial" w:cs="Arial"/>
          <w:i/>
          <w:iCs/>
          <w:szCs w:val="24"/>
        </w:rPr>
        <w:t>to</w:t>
      </w:r>
      <w:proofErr w:type="spellEnd"/>
      <w:r w:rsidRPr="00154523">
        <w:rPr>
          <w:rFonts w:ascii="Arial" w:hAnsi="Arial" w:cs="Arial"/>
          <w:i/>
          <w:iCs/>
          <w:szCs w:val="24"/>
        </w:rPr>
        <w:t xml:space="preserve"> </w:t>
      </w:r>
      <w:proofErr w:type="spellStart"/>
      <w:r w:rsidRPr="00154523">
        <w:rPr>
          <w:rFonts w:ascii="Arial" w:hAnsi="Arial" w:cs="Arial"/>
          <w:i/>
          <w:iCs/>
          <w:szCs w:val="24"/>
        </w:rPr>
        <w:t>infer</w:t>
      </w:r>
      <w:proofErr w:type="spellEnd"/>
      <w:r w:rsidRPr="00154523">
        <w:rPr>
          <w:rFonts w:ascii="Arial" w:hAnsi="Arial" w:cs="Arial"/>
          <w:i/>
          <w:iCs/>
          <w:szCs w:val="24"/>
        </w:rPr>
        <w:t xml:space="preserve"> mangrove </w:t>
      </w:r>
      <w:proofErr w:type="spellStart"/>
      <w:r w:rsidRPr="00154523">
        <w:rPr>
          <w:rFonts w:ascii="Arial" w:hAnsi="Arial" w:cs="Arial"/>
          <w:i/>
          <w:iCs/>
          <w:szCs w:val="24"/>
        </w:rPr>
        <w:t>conectivity</w:t>
      </w:r>
      <w:proofErr w:type="spellEnd"/>
      <w:r>
        <w:rPr>
          <w:rFonts w:ascii="Arial" w:hAnsi="Arial" w:cs="Arial"/>
          <w:szCs w:val="24"/>
        </w:rPr>
        <w:t>.</w:t>
      </w:r>
    </w:p>
    <w:p w14:paraId="70DC1E6F" w14:textId="7D878FA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lastRenderedPageBreak/>
        <w:t>Outros:</w:t>
      </w:r>
    </w:p>
    <w:p w14:paraId="549F0C3A" w14:textId="62A4CEA5" w:rsidR="00D40BF3" w:rsidRDefault="00D40BF3" w:rsidP="00D40BF3">
      <w:pPr>
        <w:spacing w:line="360" w:lineRule="auto"/>
        <w:ind w:left="284"/>
        <w:jc w:val="both"/>
        <w:rPr>
          <w:rFonts w:ascii="Arial" w:hAnsi="Arial" w:cs="Arial"/>
          <w:noProof/>
          <w:szCs w:val="24"/>
        </w:rPr>
      </w:pPr>
      <w:r w:rsidRPr="00D40BF3">
        <w:rPr>
          <w:rFonts w:ascii="Arial" w:hAnsi="Arial" w:cs="Arial"/>
          <w:noProof/>
          <w:szCs w:val="24"/>
        </w:rPr>
        <w:t>90 horas de Estágio de Docência na</w:t>
      </w:r>
      <w:r>
        <w:rPr>
          <w:rFonts w:ascii="Arial" w:hAnsi="Arial" w:cs="Arial"/>
          <w:noProof/>
          <w:szCs w:val="24"/>
        </w:rPr>
        <w:t xml:space="preserve"> d</w:t>
      </w:r>
      <w:r w:rsidRPr="00D40BF3">
        <w:rPr>
          <w:rFonts w:ascii="Arial" w:hAnsi="Arial" w:cs="Arial"/>
          <w:noProof/>
          <w:szCs w:val="24"/>
        </w:rPr>
        <w:t>isciplina “Genética”, do</w:t>
      </w:r>
      <w:r>
        <w:rPr>
          <w:rFonts w:ascii="Arial" w:hAnsi="Arial" w:cs="Arial"/>
          <w:noProof/>
          <w:szCs w:val="24"/>
        </w:rPr>
        <w:t>s</w:t>
      </w:r>
      <w:r w:rsidRPr="00D40BF3">
        <w:rPr>
          <w:rFonts w:ascii="Arial" w:hAnsi="Arial" w:cs="Arial"/>
          <w:noProof/>
          <w:szCs w:val="24"/>
        </w:rPr>
        <w:t xml:space="preserve"> </w:t>
      </w:r>
      <w:r>
        <w:rPr>
          <w:rFonts w:ascii="Arial" w:hAnsi="Arial" w:cs="Arial"/>
          <w:noProof/>
          <w:szCs w:val="24"/>
        </w:rPr>
        <w:t>cursos</w:t>
      </w:r>
      <w:r w:rsidRPr="00D40BF3">
        <w:rPr>
          <w:rFonts w:ascii="Arial" w:hAnsi="Arial" w:cs="Arial"/>
          <w:noProof/>
          <w:szCs w:val="24"/>
        </w:rPr>
        <w:t xml:space="preserve"> de Graduação em Ciências Biológicas –</w:t>
      </w:r>
      <w:r>
        <w:rPr>
          <w:rFonts w:ascii="Arial" w:hAnsi="Arial" w:cs="Arial"/>
          <w:noProof/>
          <w:szCs w:val="24"/>
        </w:rPr>
        <w:t xml:space="preserve"> </w:t>
      </w:r>
      <w:r w:rsidRPr="00D40BF3">
        <w:rPr>
          <w:rFonts w:ascii="Arial" w:hAnsi="Arial" w:cs="Arial"/>
          <w:noProof/>
          <w:szCs w:val="24"/>
        </w:rPr>
        <w:t>Bacharelado</w:t>
      </w:r>
      <w:r>
        <w:rPr>
          <w:rFonts w:ascii="Arial" w:hAnsi="Arial" w:cs="Arial"/>
          <w:noProof/>
          <w:szCs w:val="24"/>
        </w:rPr>
        <w:t xml:space="preserve"> e Licenciatura</w:t>
      </w:r>
      <w:r w:rsidRPr="00D40BF3">
        <w:rPr>
          <w:rFonts w:ascii="Arial" w:hAnsi="Arial" w:cs="Arial"/>
          <w:noProof/>
          <w:szCs w:val="24"/>
        </w:rPr>
        <w:t>, da Universidade Estadual Paulista “Júlio de Mesquita Filho” –</w:t>
      </w:r>
      <w:r>
        <w:rPr>
          <w:rFonts w:ascii="Arial" w:hAnsi="Arial" w:cs="Arial"/>
          <w:noProof/>
          <w:szCs w:val="24"/>
        </w:rPr>
        <w:t xml:space="preserve"> </w:t>
      </w:r>
      <w:r w:rsidRPr="00D40BF3">
        <w:rPr>
          <w:rFonts w:ascii="Arial" w:hAnsi="Arial" w:cs="Arial"/>
          <w:noProof/>
          <w:szCs w:val="24"/>
        </w:rPr>
        <w:t>Instituto de Biociências do Câmpus do Litoral Paulista (UNESP-IB/CLP), sob</w:t>
      </w:r>
      <w:r>
        <w:rPr>
          <w:rFonts w:ascii="Arial" w:hAnsi="Arial" w:cs="Arial"/>
          <w:noProof/>
          <w:szCs w:val="24"/>
        </w:rPr>
        <w:t xml:space="preserve"> </w:t>
      </w:r>
      <w:r w:rsidRPr="00D40BF3">
        <w:rPr>
          <w:rFonts w:ascii="Arial" w:hAnsi="Arial" w:cs="Arial"/>
          <w:noProof/>
          <w:szCs w:val="24"/>
        </w:rPr>
        <w:t>supervisão do Prof. Dr. Gustavo Maruyama Mori, no período de</w:t>
      </w:r>
      <w:r>
        <w:rPr>
          <w:rFonts w:ascii="Arial" w:hAnsi="Arial" w:cs="Arial"/>
          <w:noProof/>
          <w:szCs w:val="24"/>
        </w:rPr>
        <w:t xml:space="preserve"> </w:t>
      </w:r>
      <w:r w:rsidRPr="00D40BF3">
        <w:rPr>
          <w:rFonts w:ascii="Arial" w:hAnsi="Arial" w:cs="Arial"/>
          <w:noProof/>
          <w:szCs w:val="24"/>
        </w:rPr>
        <w:t>03/11/2020 a 26/02/2021.</w:t>
      </w:r>
    </w:p>
    <w:p w14:paraId="67986A9A" w14:textId="5D3E8DE7" w:rsidR="00D40BF3" w:rsidRDefault="00D40BF3" w:rsidP="00D40BF3">
      <w:pPr>
        <w:spacing w:line="360" w:lineRule="auto"/>
        <w:ind w:left="284"/>
        <w:jc w:val="both"/>
        <w:rPr>
          <w:rFonts w:ascii="Arial" w:hAnsi="Arial" w:cs="Arial"/>
          <w:noProof/>
          <w:szCs w:val="24"/>
        </w:rPr>
      </w:pPr>
    </w:p>
    <w:p w14:paraId="43D6CFB4" w14:textId="1F8A2C70" w:rsidR="00D40BF3" w:rsidRPr="007D056A" w:rsidRDefault="00D40BF3" w:rsidP="00CA1F8F">
      <w:pPr>
        <w:spacing w:line="360" w:lineRule="auto"/>
        <w:ind w:left="284"/>
        <w:jc w:val="both"/>
        <w:rPr>
          <w:rFonts w:ascii="Arial" w:hAnsi="Arial" w:cs="Arial"/>
          <w:noProof/>
          <w:szCs w:val="24"/>
        </w:rPr>
      </w:pPr>
      <w:r>
        <w:rPr>
          <w:rFonts w:ascii="Arial" w:hAnsi="Arial" w:cs="Arial"/>
          <w:noProof/>
          <w:szCs w:val="24"/>
        </w:rPr>
        <w:t xml:space="preserve">Coorientação </w:t>
      </w:r>
      <w:r w:rsidR="00CA1F8F">
        <w:rPr>
          <w:rFonts w:ascii="Arial" w:hAnsi="Arial" w:cs="Arial"/>
          <w:noProof/>
          <w:szCs w:val="24"/>
        </w:rPr>
        <w:t xml:space="preserve">e participação na banca examinadora </w:t>
      </w:r>
      <w:r>
        <w:rPr>
          <w:rFonts w:ascii="Arial" w:hAnsi="Arial" w:cs="Arial"/>
          <w:noProof/>
          <w:szCs w:val="24"/>
        </w:rPr>
        <w:t>d</w:t>
      </w:r>
      <w:r w:rsidR="00CA1F8F">
        <w:rPr>
          <w:rFonts w:ascii="Arial" w:hAnsi="Arial" w:cs="Arial"/>
          <w:noProof/>
          <w:szCs w:val="24"/>
        </w:rPr>
        <w:t>o</w:t>
      </w:r>
      <w:r>
        <w:rPr>
          <w:rFonts w:ascii="Arial" w:hAnsi="Arial" w:cs="Arial"/>
          <w:noProof/>
          <w:szCs w:val="24"/>
        </w:rPr>
        <w:t xml:space="preserve"> Trabalho de Conclusão de Curso da aluna Maria Constance de Almeida</w:t>
      </w:r>
      <w:r w:rsidR="00CA1F8F">
        <w:rPr>
          <w:rFonts w:ascii="Arial" w:hAnsi="Arial" w:cs="Arial"/>
          <w:noProof/>
          <w:szCs w:val="24"/>
        </w:rPr>
        <w:t xml:space="preserve">, intitulado </w:t>
      </w:r>
      <w:r w:rsidR="00CA1F8F" w:rsidRPr="00CA1F8F">
        <w:rPr>
          <w:rFonts w:ascii="Arial" w:hAnsi="Arial" w:cs="Arial"/>
          <w:noProof/>
          <w:szCs w:val="24"/>
        </w:rPr>
        <w:t>“Identificando sinais da seleção natural em mangue</w:t>
      </w:r>
      <w:r w:rsidR="00CA1F8F">
        <w:rPr>
          <w:rFonts w:ascii="Arial" w:hAnsi="Arial" w:cs="Arial"/>
          <w:noProof/>
          <w:szCs w:val="24"/>
        </w:rPr>
        <w:t xml:space="preserve"> </w:t>
      </w:r>
      <w:r w:rsidR="00CA1F8F" w:rsidRPr="00CA1F8F">
        <w:rPr>
          <w:rFonts w:ascii="Arial" w:hAnsi="Arial" w:cs="Arial"/>
          <w:noProof/>
          <w:szCs w:val="24"/>
        </w:rPr>
        <w:t xml:space="preserve">vermelho, </w:t>
      </w:r>
      <w:r w:rsidR="00CA1F8F" w:rsidRPr="00CA1F8F">
        <w:rPr>
          <w:rFonts w:ascii="Arial" w:hAnsi="Arial" w:cs="Arial"/>
          <w:i/>
          <w:iCs/>
          <w:noProof/>
          <w:szCs w:val="24"/>
        </w:rPr>
        <w:t>Rhizophora mangle</w:t>
      </w:r>
      <w:r w:rsidR="00CA1F8F" w:rsidRPr="00CA1F8F">
        <w:rPr>
          <w:rFonts w:ascii="Arial" w:hAnsi="Arial" w:cs="Arial"/>
          <w:noProof/>
          <w:szCs w:val="24"/>
        </w:rPr>
        <w:t>, na costa brasileira utilizando RAD-seq”</w:t>
      </w:r>
      <w:r w:rsidR="00CA1F8F">
        <w:rPr>
          <w:rFonts w:ascii="Arial" w:hAnsi="Arial" w:cs="Arial"/>
          <w:noProof/>
          <w:szCs w:val="24"/>
        </w:rPr>
        <w:t>.</w:t>
      </w:r>
    </w:p>
    <w:p w14:paraId="19F5CB30" w14:textId="0580BF1E" w:rsidR="00262EEC" w:rsidRPr="007D056A" w:rsidRDefault="00CA1F8F" w:rsidP="00CA1F8F">
      <w:pPr>
        <w:spacing w:line="360" w:lineRule="auto"/>
        <w:ind w:left="720"/>
        <w:rPr>
          <w:rFonts w:ascii="Arial" w:hAnsi="Arial" w:cs="Arial"/>
          <w:b/>
          <w:szCs w:val="24"/>
        </w:rPr>
      </w:pPr>
      <w:r>
        <w:rPr>
          <w:rFonts w:ascii="Arial" w:hAnsi="Arial" w:cs="Arial"/>
          <w:b/>
          <w:szCs w:val="24"/>
        </w:rPr>
        <w:br w:type="page"/>
      </w:r>
    </w:p>
    <w:p w14:paraId="57A625EF" w14:textId="68BCD90A" w:rsidR="00262EEC" w:rsidRPr="007D056A" w:rsidRDefault="00262EEC" w:rsidP="00D40BF3">
      <w:pPr>
        <w:spacing w:line="360" w:lineRule="auto"/>
        <w:rPr>
          <w:rFonts w:ascii="Arial" w:hAnsi="Arial" w:cs="Arial"/>
          <w:b/>
          <w:szCs w:val="24"/>
        </w:rPr>
      </w:pPr>
      <w:r w:rsidRPr="007D056A">
        <w:rPr>
          <w:rFonts w:ascii="Arial" w:hAnsi="Arial" w:cs="Arial"/>
          <w:b/>
          <w:szCs w:val="24"/>
        </w:rPr>
        <w:lastRenderedPageBreak/>
        <w:t>Título:</w:t>
      </w:r>
      <w:r w:rsidR="00B83CE3" w:rsidRPr="007D056A">
        <w:rPr>
          <w:rFonts w:ascii="Arial" w:hAnsi="Arial" w:cs="Arial"/>
          <w:b/>
          <w:szCs w:val="24"/>
        </w:rPr>
        <w:t xml:space="preserve"> </w:t>
      </w:r>
      <w:r w:rsidR="00CA1F8F" w:rsidRPr="00CA1F8F">
        <w:rPr>
          <w:rFonts w:ascii="Arial" w:hAnsi="Arial" w:cs="Arial"/>
          <w:bCs/>
          <w:szCs w:val="24"/>
        </w:rPr>
        <w:t>Integração de genômica de populações e modelagem biofísica de dispersão por correntes oceânicas para inferência da conectividade de árvores de mangue do litoral brasileiro</w:t>
      </w:r>
    </w:p>
    <w:p w14:paraId="1C0A1B4B" w14:textId="77777777" w:rsidR="00262EEC" w:rsidRPr="007D056A" w:rsidRDefault="00262EEC" w:rsidP="00D40BF3">
      <w:pPr>
        <w:spacing w:line="360" w:lineRule="auto"/>
        <w:rPr>
          <w:rFonts w:ascii="Arial" w:hAnsi="Arial" w:cs="Arial"/>
          <w:b/>
          <w:szCs w:val="24"/>
        </w:rPr>
      </w:pPr>
    </w:p>
    <w:p w14:paraId="4AC5BB13" w14:textId="70D3F841" w:rsidR="00262EEC" w:rsidRDefault="00262EEC" w:rsidP="00D40BF3">
      <w:pPr>
        <w:spacing w:line="360" w:lineRule="auto"/>
        <w:rPr>
          <w:rFonts w:ascii="Arial" w:hAnsi="Arial" w:cs="Arial"/>
          <w:b/>
          <w:szCs w:val="24"/>
        </w:rPr>
      </w:pPr>
      <w:r w:rsidRPr="007D056A">
        <w:rPr>
          <w:rFonts w:ascii="Arial" w:hAnsi="Arial" w:cs="Arial"/>
          <w:b/>
          <w:szCs w:val="24"/>
        </w:rPr>
        <w:t>Resumo do projeto de pesquisa</w:t>
      </w:r>
      <w:r w:rsidR="00690EE6" w:rsidRPr="007D056A">
        <w:rPr>
          <w:rFonts w:ascii="Arial" w:hAnsi="Arial" w:cs="Arial"/>
          <w:b/>
          <w:szCs w:val="24"/>
        </w:rPr>
        <w:t xml:space="preserve"> desenvolvido</w:t>
      </w:r>
      <w:r w:rsidRPr="007D056A">
        <w:rPr>
          <w:rFonts w:ascii="Arial" w:hAnsi="Arial" w:cs="Arial"/>
          <w:b/>
          <w:szCs w:val="24"/>
        </w:rPr>
        <w:t xml:space="preserve">: </w:t>
      </w:r>
    </w:p>
    <w:p w14:paraId="0EE7CEA0" w14:textId="6DEE9116" w:rsidR="00E96191" w:rsidRDefault="00E96191" w:rsidP="00D40BF3">
      <w:pPr>
        <w:spacing w:line="360" w:lineRule="auto"/>
        <w:rPr>
          <w:rFonts w:ascii="Arial" w:hAnsi="Arial" w:cs="Arial"/>
          <w:b/>
          <w:szCs w:val="24"/>
        </w:rPr>
      </w:pPr>
    </w:p>
    <w:p w14:paraId="78AB0741" w14:textId="229FB80F" w:rsidR="00E96191" w:rsidRDefault="00E96191" w:rsidP="00E96191">
      <w:pPr>
        <w:spacing w:line="480" w:lineRule="auto"/>
        <w:jc w:val="both"/>
        <w:rPr>
          <w:rFonts w:ascii="Arial" w:hAnsi="Arial" w:cs="Arial"/>
          <w:szCs w:val="24"/>
        </w:rPr>
      </w:pPr>
      <w:r w:rsidRPr="009C4275">
        <w:rPr>
          <w:rFonts w:ascii="Arial" w:hAnsi="Arial" w:cs="Arial"/>
          <w:szCs w:val="24"/>
        </w:rPr>
        <w:tab/>
        <w:t xml:space="preserve">A dispersão é um mecanismo crucial para os seres vivos, pois permite que eles alcancem novos recursos e que populações e espécies explorem novas condições ambientais. </w:t>
      </w:r>
      <w:r>
        <w:rPr>
          <w:rFonts w:ascii="Arial" w:hAnsi="Arial" w:cs="Arial"/>
          <w:szCs w:val="24"/>
        </w:rPr>
        <w:t>D</w:t>
      </w:r>
      <w:r w:rsidRPr="009C4275">
        <w:rPr>
          <w:rFonts w:ascii="Arial" w:hAnsi="Arial" w:cs="Arial"/>
          <w:szCs w:val="24"/>
        </w:rPr>
        <w:t xml:space="preserve">escrever mecanismos de dispersão de algumas espécies que podem se deslocar por milhares de quilômetros pode ser muito custoso ou mesmo inviável, como no caso dos propágulos de árvores mangue. A dispersão e distribuição dessas árvores tem sido estudada no mundo todo por meio de dados </w:t>
      </w:r>
      <w:r>
        <w:rPr>
          <w:rFonts w:ascii="Arial" w:hAnsi="Arial" w:cs="Arial"/>
          <w:szCs w:val="24"/>
        </w:rPr>
        <w:t>moleculares</w:t>
      </w:r>
      <w:r w:rsidRPr="009C4275">
        <w:rPr>
          <w:rFonts w:ascii="Arial" w:hAnsi="Arial" w:cs="Arial"/>
          <w:szCs w:val="24"/>
        </w:rPr>
        <w:t>, e a influência das correntes oceânicas no deslocamento dos propágulos tem sido cada vez mais evidente</w:t>
      </w:r>
      <w:r w:rsidRPr="00E96191">
        <w:rPr>
          <w:rFonts w:ascii="Arial" w:hAnsi="Arial" w:cs="Arial"/>
          <w:szCs w:val="24"/>
        </w:rPr>
        <w:t xml:space="preserve">. </w:t>
      </w:r>
      <w:r w:rsidRPr="009C4275">
        <w:rPr>
          <w:rFonts w:ascii="Arial" w:hAnsi="Arial" w:cs="Arial"/>
          <w:szCs w:val="24"/>
        </w:rPr>
        <w:t xml:space="preserve">Entretanto, poucos trabalhos relacionam diretamente os padrões de distribuição das populações com a dispersão por correntes oceânicas de modo integrado. Nesse trabalho, nosso objetivo é avaliar o papel das correntes oceânicas na dispersão e na conectividade de </w:t>
      </w:r>
      <w:r w:rsidRPr="009C4275">
        <w:rPr>
          <w:rFonts w:ascii="Arial" w:hAnsi="Arial" w:cs="Arial"/>
          <w:i/>
          <w:szCs w:val="24"/>
        </w:rPr>
        <w:t>Rhizophora mangle</w:t>
      </w:r>
      <w:r w:rsidRPr="009C4275">
        <w:rPr>
          <w:rFonts w:ascii="Arial" w:hAnsi="Arial" w:cs="Arial"/>
          <w:szCs w:val="24"/>
        </w:rPr>
        <w:t xml:space="preserve"> ao longo da costa brasileira. </w:t>
      </w:r>
      <w:r>
        <w:rPr>
          <w:rFonts w:ascii="Arial" w:hAnsi="Arial" w:cs="Arial"/>
          <w:szCs w:val="24"/>
        </w:rPr>
        <w:t>Estamos testando</w:t>
      </w:r>
      <w:r w:rsidRPr="009C4275">
        <w:rPr>
          <w:rFonts w:ascii="Arial" w:hAnsi="Arial" w:cs="Arial"/>
          <w:szCs w:val="24"/>
        </w:rPr>
        <w:t xml:space="preserve"> a hipótese nula, com ausência de estruturação populacional, bem como hipóteses que consideram isolamento por distância ou por oceanografia considerando diferentes contribuições do movimento dos propágulos e do recrutamento.</w:t>
      </w:r>
      <w:r w:rsidRPr="008620B6">
        <w:rPr>
          <w:rFonts w:ascii="Arial" w:hAnsi="Arial" w:cs="Arial"/>
          <w:szCs w:val="24"/>
        </w:rPr>
        <w:t xml:space="preserve"> Utilizamos dados moleculares </w:t>
      </w:r>
      <w:r>
        <w:rPr>
          <w:rFonts w:ascii="Arial" w:hAnsi="Arial" w:cs="Arial"/>
          <w:szCs w:val="24"/>
        </w:rPr>
        <w:t xml:space="preserve">obtidos por </w:t>
      </w:r>
      <w:proofErr w:type="spellStart"/>
      <w:r>
        <w:rPr>
          <w:rFonts w:ascii="Arial" w:hAnsi="Arial" w:cs="Arial"/>
          <w:szCs w:val="24"/>
        </w:rPr>
        <w:t>Rad-seq</w:t>
      </w:r>
      <w:proofErr w:type="spellEnd"/>
      <w:r>
        <w:rPr>
          <w:rFonts w:ascii="Arial" w:hAnsi="Arial" w:cs="Arial"/>
          <w:szCs w:val="24"/>
        </w:rPr>
        <w:t xml:space="preserve"> </w:t>
      </w:r>
      <w:r w:rsidRPr="008620B6">
        <w:rPr>
          <w:rFonts w:ascii="Arial" w:hAnsi="Arial" w:cs="Arial"/>
          <w:szCs w:val="24"/>
        </w:rPr>
        <w:t xml:space="preserve">de plantas provenientes de </w:t>
      </w:r>
      <w:r>
        <w:rPr>
          <w:rFonts w:ascii="Arial" w:hAnsi="Arial" w:cs="Arial"/>
          <w:szCs w:val="24"/>
        </w:rPr>
        <w:t>onze</w:t>
      </w:r>
      <w:r w:rsidRPr="008620B6">
        <w:rPr>
          <w:rFonts w:ascii="Arial" w:hAnsi="Arial" w:cs="Arial"/>
          <w:szCs w:val="24"/>
        </w:rPr>
        <w:t xml:space="preserve"> localidades ao longo de toda costa brasileira</w:t>
      </w:r>
      <w:r>
        <w:rPr>
          <w:rFonts w:ascii="Arial" w:hAnsi="Arial" w:cs="Arial"/>
          <w:szCs w:val="24"/>
        </w:rPr>
        <w:t>. Realizamos a inferência de</w:t>
      </w:r>
      <w:r w:rsidRPr="008620B6">
        <w:rPr>
          <w:rFonts w:ascii="Arial" w:hAnsi="Arial" w:cs="Arial"/>
          <w:szCs w:val="24"/>
        </w:rPr>
        <w:t xml:space="preserve"> taxas de migração</w:t>
      </w:r>
      <w:r>
        <w:rPr>
          <w:rFonts w:ascii="Arial" w:hAnsi="Arial" w:cs="Arial"/>
          <w:szCs w:val="24"/>
        </w:rPr>
        <w:t xml:space="preserve"> recente, de até duas gerações, com o programa BA3-SNPs e a inferência das taxas de migração ancestral com o programa fastsimcoal2. S</w:t>
      </w:r>
      <w:r w:rsidRPr="008620B6">
        <w:rPr>
          <w:rFonts w:ascii="Arial" w:hAnsi="Arial" w:cs="Arial"/>
          <w:szCs w:val="24"/>
        </w:rPr>
        <w:t>imulamos o deslocamento de propágulos entre as populações através da estimativa de transporte oceânico</w:t>
      </w:r>
      <w:r>
        <w:rPr>
          <w:rFonts w:ascii="Arial" w:hAnsi="Arial" w:cs="Arial"/>
          <w:szCs w:val="24"/>
        </w:rPr>
        <w:t xml:space="preserve">, com a ferramenta </w:t>
      </w:r>
      <w:proofErr w:type="spellStart"/>
      <w:r>
        <w:rPr>
          <w:rFonts w:ascii="Arial" w:hAnsi="Arial" w:cs="Arial"/>
          <w:szCs w:val="24"/>
        </w:rPr>
        <w:lastRenderedPageBreak/>
        <w:t>plasticAdrift</w:t>
      </w:r>
      <w:proofErr w:type="spellEnd"/>
      <w:r w:rsidRPr="008620B6">
        <w:rPr>
          <w:rFonts w:ascii="Arial" w:hAnsi="Arial" w:cs="Arial"/>
          <w:szCs w:val="24"/>
        </w:rPr>
        <w:t>. Realizamos ainda uma análise de superfícies de migração para identificar barreiras e regiões de intenso fluxo gênico</w:t>
      </w:r>
      <w:r>
        <w:rPr>
          <w:rFonts w:ascii="Arial" w:hAnsi="Arial" w:cs="Arial"/>
          <w:szCs w:val="24"/>
        </w:rPr>
        <w:t xml:space="preserve"> através do programa EEMS (</w:t>
      </w:r>
      <w:proofErr w:type="spellStart"/>
      <w:r>
        <w:rPr>
          <w:rFonts w:ascii="Arial" w:hAnsi="Arial" w:cs="Arial"/>
          <w:i/>
          <w:iCs/>
          <w:szCs w:val="24"/>
        </w:rPr>
        <w:t>Estimating</w:t>
      </w:r>
      <w:proofErr w:type="spellEnd"/>
      <w:r>
        <w:rPr>
          <w:rFonts w:ascii="Arial" w:hAnsi="Arial" w:cs="Arial"/>
          <w:i/>
          <w:iCs/>
          <w:szCs w:val="24"/>
        </w:rPr>
        <w:t xml:space="preserve"> </w:t>
      </w:r>
      <w:proofErr w:type="spellStart"/>
      <w:r>
        <w:rPr>
          <w:rFonts w:ascii="Arial" w:hAnsi="Arial" w:cs="Arial"/>
          <w:i/>
          <w:iCs/>
          <w:szCs w:val="24"/>
        </w:rPr>
        <w:t>Effective</w:t>
      </w:r>
      <w:proofErr w:type="spellEnd"/>
      <w:r>
        <w:rPr>
          <w:rFonts w:ascii="Arial" w:hAnsi="Arial" w:cs="Arial"/>
          <w:i/>
          <w:iCs/>
          <w:szCs w:val="24"/>
        </w:rPr>
        <w:t xml:space="preserve"> </w:t>
      </w:r>
      <w:proofErr w:type="spellStart"/>
      <w:r>
        <w:rPr>
          <w:rFonts w:ascii="Arial" w:hAnsi="Arial" w:cs="Arial"/>
          <w:i/>
          <w:iCs/>
          <w:szCs w:val="24"/>
        </w:rPr>
        <w:t>Migration</w:t>
      </w:r>
      <w:proofErr w:type="spellEnd"/>
      <w:r>
        <w:rPr>
          <w:rFonts w:ascii="Arial" w:hAnsi="Arial" w:cs="Arial"/>
          <w:i/>
          <w:iCs/>
          <w:szCs w:val="24"/>
        </w:rPr>
        <w:t xml:space="preserve"> Surfaces</w:t>
      </w:r>
      <w:r>
        <w:rPr>
          <w:rFonts w:ascii="Arial" w:hAnsi="Arial" w:cs="Arial"/>
          <w:szCs w:val="24"/>
        </w:rPr>
        <w:t>)</w:t>
      </w:r>
      <w:r w:rsidRPr="008620B6">
        <w:rPr>
          <w:rFonts w:ascii="Arial" w:hAnsi="Arial" w:cs="Arial"/>
          <w:szCs w:val="24"/>
        </w:rPr>
        <w:t xml:space="preserve">. As análises de estrutura, superfícies de migração e estimativa de transporte oceânico descrevem uma divisão norte-sul entre as populações amostradas, o que é corroborado por outros estudos com </w:t>
      </w:r>
      <w:r w:rsidRPr="008620B6">
        <w:rPr>
          <w:rFonts w:ascii="Arial" w:hAnsi="Arial" w:cs="Arial"/>
          <w:i/>
          <w:iCs/>
          <w:szCs w:val="24"/>
        </w:rPr>
        <w:t>Rhizophora</w:t>
      </w:r>
      <w:r w:rsidRPr="008620B6">
        <w:rPr>
          <w:rFonts w:ascii="Arial" w:hAnsi="Arial" w:cs="Arial"/>
          <w:szCs w:val="24"/>
        </w:rPr>
        <w:t xml:space="preserve"> e outras plantas de mangue</w:t>
      </w:r>
      <w:r w:rsidRPr="009E21FD">
        <w:rPr>
          <w:rFonts w:ascii="Arial" w:hAnsi="Arial" w:cs="Arial"/>
          <w:szCs w:val="24"/>
        </w:rPr>
        <w:t>. Observamos</w:t>
      </w:r>
      <w:r>
        <w:rPr>
          <w:rFonts w:ascii="Arial" w:hAnsi="Arial" w:cs="Arial"/>
          <w:szCs w:val="24"/>
        </w:rPr>
        <w:t xml:space="preserve"> ainda uma direcionalidade no deslocamento de propágulos de Leste para Oeste entre as populações do grupo Norte, o que seria um indicativo do papel das correntes oceânicas.</w:t>
      </w:r>
      <w:r w:rsidRPr="008620B6">
        <w:rPr>
          <w:rFonts w:ascii="Arial" w:hAnsi="Arial" w:cs="Arial"/>
          <w:szCs w:val="24"/>
        </w:rPr>
        <w:t xml:space="preserve"> As taxas de migração recente inferidas não indicam fluxo gênico entre as localidades, sugerindo que a estrutura observada foi criada e mantida por eventos relativamente raros de dispersão de longas distâncias. </w:t>
      </w:r>
      <w:r>
        <w:rPr>
          <w:rFonts w:ascii="Arial" w:hAnsi="Arial" w:cs="Arial"/>
          <w:szCs w:val="24"/>
        </w:rPr>
        <w:t xml:space="preserve">A inferência das taxas de migração ancestrais também indica direcionalidade na migração, de forma menos evidente, a princípio, do que a observada nas análises de estimativa de transporte oceânico. </w:t>
      </w:r>
      <w:r w:rsidRPr="008620B6">
        <w:rPr>
          <w:rFonts w:ascii="Arial" w:hAnsi="Arial" w:cs="Arial"/>
          <w:szCs w:val="24"/>
        </w:rPr>
        <w:t>Nas próximas etapas, avaliaremos os efeitos geográficos e oceanográficos nos padrões de variação genética neutra utilizando análise de redundância baseada em distância e análise de redes. Esses resultados serão relevantes para explicar a distribuição atual e futura dessas populações frente às mudanças climáticas, sendo relevantes, portanto, para guiar os esforços de conservação.</w:t>
      </w:r>
    </w:p>
    <w:p w14:paraId="18D83146" w14:textId="6464E705" w:rsidR="00CA1F8F" w:rsidRDefault="00CA1F8F" w:rsidP="00D40BF3">
      <w:pPr>
        <w:spacing w:line="360" w:lineRule="auto"/>
        <w:rPr>
          <w:rFonts w:ascii="Arial" w:hAnsi="Arial" w:cs="Arial"/>
          <w:i/>
          <w:szCs w:val="24"/>
        </w:rPr>
      </w:pPr>
    </w:p>
    <w:p w14:paraId="0DFFA747" w14:textId="23C0F6F5" w:rsidR="00E96191" w:rsidRDefault="00E96191" w:rsidP="00D40BF3">
      <w:pPr>
        <w:spacing w:line="360" w:lineRule="auto"/>
        <w:rPr>
          <w:rFonts w:ascii="Arial" w:hAnsi="Arial" w:cs="Arial"/>
          <w:i/>
          <w:szCs w:val="24"/>
        </w:rPr>
      </w:pPr>
    </w:p>
    <w:p w14:paraId="3CCED644" w14:textId="65FED08F" w:rsidR="00E96191" w:rsidRDefault="00E96191" w:rsidP="00D40BF3">
      <w:pPr>
        <w:spacing w:line="360" w:lineRule="auto"/>
        <w:rPr>
          <w:rFonts w:ascii="Arial" w:hAnsi="Arial" w:cs="Arial"/>
          <w:i/>
          <w:szCs w:val="24"/>
        </w:rPr>
      </w:pPr>
    </w:p>
    <w:p w14:paraId="7B93E054" w14:textId="7311E34F" w:rsidR="00E96191" w:rsidRDefault="00E96191" w:rsidP="00D40BF3">
      <w:pPr>
        <w:spacing w:line="360" w:lineRule="auto"/>
        <w:rPr>
          <w:rFonts w:ascii="Arial" w:hAnsi="Arial" w:cs="Arial"/>
          <w:i/>
          <w:szCs w:val="24"/>
        </w:rPr>
      </w:pPr>
    </w:p>
    <w:p w14:paraId="104A4404" w14:textId="0C1FF9BD" w:rsidR="00E96191" w:rsidRDefault="00E96191" w:rsidP="00D40BF3">
      <w:pPr>
        <w:spacing w:line="360" w:lineRule="auto"/>
        <w:rPr>
          <w:rFonts w:ascii="Arial" w:hAnsi="Arial" w:cs="Arial"/>
          <w:i/>
          <w:szCs w:val="24"/>
        </w:rPr>
      </w:pPr>
    </w:p>
    <w:p w14:paraId="41BC888C" w14:textId="78CF483C" w:rsidR="00E96191" w:rsidRDefault="00E96191" w:rsidP="00D40BF3">
      <w:pPr>
        <w:spacing w:line="360" w:lineRule="auto"/>
        <w:rPr>
          <w:rFonts w:ascii="Arial" w:hAnsi="Arial" w:cs="Arial"/>
          <w:i/>
          <w:szCs w:val="24"/>
        </w:rPr>
      </w:pPr>
    </w:p>
    <w:p w14:paraId="43131CC8" w14:textId="4F440F94" w:rsidR="00E96191" w:rsidRDefault="00E96191" w:rsidP="00D40BF3">
      <w:pPr>
        <w:spacing w:line="360" w:lineRule="auto"/>
        <w:rPr>
          <w:rFonts w:ascii="Arial" w:hAnsi="Arial" w:cs="Arial"/>
          <w:i/>
          <w:szCs w:val="24"/>
        </w:rPr>
      </w:pPr>
    </w:p>
    <w:p w14:paraId="01168254" w14:textId="579270A9" w:rsidR="00E96191" w:rsidRDefault="00E96191" w:rsidP="00D40BF3">
      <w:pPr>
        <w:spacing w:line="360" w:lineRule="auto"/>
        <w:rPr>
          <w:rFonts w:ascii="Arial" w:hAnsi="Arial" w:cs="Arial"/>
          <w:i/>
          <w:szCs w:val="24"/>
        </w:rPr>
      </w:pPr>
    </w:p>
    <w:p w14:paraId="27F8DA50" w14:textId="77777777" w:rsidR="00E96191" w:rsidRDefault="00E96191" w:rsidP="00D40BF3">
      <w:pPr>
        <w:spacing w:line="360" w:lineRule="auto"/>
        <w:rPr>
          <w:rFonts w:ascii="Arial" w:hAnsi="Arial" w:cs="Arial"/>
          <w:i/>
          <w:szCs w:val="24"/>
        </w:rPr>
      </w:pPr>
    </w:p>
    <w:p w14:paraId="7C9D04E7" w14:textId="7913AABD" w:rsidR="00262EEC" w:rsidRPr="00CA1F8F" w:rsidRDefault="00262EEC" w:rsidP="00CA1F8F">
      <w:pPr>
        <w:pStyle w:val="PargrafodaLista"/>
        <w:numPr>
          <w:ilvl w:val="0"/>
          <w:numId w:val="5"/>
        </w:numPr>
        <w:spacing w:line="360" w:lineRule="auto"/>
        <w:rPr>
          <w:rFonts w:ascii="Arial" w:hAnsi="Arial" w:cs="Arial"/>
          <w:b/>
          <w:bCs/>
          <w:noProof/>
          <w:szCs w:val="24"/>
        </w:rPr>
      </w:pPr>
      <w:r w:rsidRPr="00CA1F8F">
        <w:rPr>
          <w:rFonts w:ascii="Arial" w:hAnsi="Arial" w:cs="Arial"/>
          <w:b/>
          <w:bCs/>
          <w:noProof/>
          <w:szCs w:val="24"/>
        </w:rPr>
        <w:lastRenderedPageBreak/>
        <w:t>Introdução</w:t>
      </w:r>
      <w:r w:rsidR="00690EE6" w:rsidRPr="00CA1F8F">
        <w:rPr>
          <w:rFonts w:ascii="Arial" w:hAnsi="Arial" w:cs="Arial"/>
          <w:b/>
          <w:bCs/>
          <w:noProof/>
          <w:szCs w:val="24"/>
        </w:rPr>
        <w:t xml:space="preserve"> e Objetivos</w:t>
      </w:r>
      <w:r w:rsidRPr="00CA1F8F">
        <w:rPr>
          <w:rFonts w:ascii="Arial" w:hAnsi="Arial" w:cs="Arial"/>
          <w:b/>
          <w:bCs/>
          <w:noProof/>
          <w:szCs w:val="24"/>
        </w:rPr>
        <w:t xml:space="preserve">: </w:t>
      </w:r>
    </w:p>
    <w:p w14:paraId="76EBDC37" w14:textId="308A1CCE"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 dispersão é o movimento de organismos de seu local de origem para uma nova área de vida. É, portanto, um processo distinto da migração – que implica um movimento de ida e volta, sazonal – e do forrageamento – movimentos de menor escala em busca de recursos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{"citationItems":[{"id":"ITEM-1","itemData":{"DOI":"10.1111/ecog.02538","ISSN":"16000587","abstract":"Habitat fragmentation, an important element of current global change, has profound repercussions on population and species extinction. Landscape fragmentation reduces individual movements between patches (i.e. dispersal) while such movements connecting patches enhance the persistence of metapopulations and metacommunities. Through the recognition of non-random movements, dispersal has recently been recognized as a highly complex process. This complexity likely changes the predictions on the evolution of dispersal in spatially structured populations and communities. In this article, we emphasize the effects of fragmentation on the evolution of non-random dispersal. Habitat fragmentation may shape local and global selective pressures acting on a large array of phenotypic traits known to covary with dispersal behaviors. On top of changes in dispersal propensity, habitat fragmentation could therefore modify dispersal syndromes (i.e. dispersers' phenotypic specializations). Habitat fragmentation often leads to spatial structuring of local conditions and consequently may lead to the evolution of different dispersal syndromes at the landscape scale. By neglecting impacts on dispersal syndromes, we might underestimate the impacts of fragmentation on a crucial biodiversity level for metapopulation and metacommunity functioning. We highlight a set of priorities for future empirical and theoretical work that together would provide the understanding of eco-evolutionary dynamics of dispersal syndromes required for improving our ability to predict and manage spatially structured populations and communities.","author":[{"dropping-particle":"","family":"Cote","given":"Julien","non-dropping-particle":"","parse-names":false,"suffix":""},{"dropping-particle":"","family":"Bestion","given":"Elvire","non-dropping-particle":"","parse-names":false,"suffix":""},{"dropping-particle":"","family":"Jacob","given":"Staffan","non-dropping-particle":"","parse-names":false,"suffix":""},{"dropping-particle":"","family":"Travis","given":"Justin","non-dropping-particle":"","parse-names":false,"suffix":""},{"dropping-particle":"","family":"Legrand","given":"Delphine","non-dropping-particle":"","parse-names":false,"suffix":""},{"dropping-particle":"","family":"Baguette","given":"Michel","non-dropping-particle":"","parse-names":false,"suffix":""}],"container-title":"Ecography","id":"ITEM-1","issue":"1","issued":{"date-parts":[["2017"]]},"page":"56-73","title":"Evolution of dispersal strategies and dispersal syndromes in fragmented landscapes","type":"article-journal","volume":"40"},"uris":["http://www.mendeley.com/documents/?uuid=2f9f464a-0253-49ec-829f-83ee99ec2c74"]}],"mendeley":{"formattedCitation":"(Cote et al. 2017)","plainTextFormattedCitation":"(Cote et al. 2017)","previouslyFormattedCitation":"(Cote et al.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(Cote et al. 2017)</w:t>
      </w:r>
      <w:r w:rsidR="009503E8">
        <w:rPr>
          <w:rFonts w:ascii="Arial" w:hAnsi="Arial" w:cs="Arial"/>
          <w:noProof/>
          <w:szCs w:val="24"/>
        </w:rPr>
        <w:fldChar w:fldCharType="end"/>
      </w:r>
      <w:r w:rsidRPr="00CA1F8F">
        <w:rPr>
          <w:rFonts w:ascii="Arial" w:hAnsi="Arial" w:cs="Arial"/>
          <w:noProof/>
          <w:szCs w:val="24"/>
        </w:rPr>
        <w:t xml:space="preserve">. É um processo fundamental para os seres vivos, influenciando a distribuição de uma espécie, sua resiliência frente a mudanças ambientais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{"citationItems":[{"id":"ITEM-1","itemData":{"DOI":"10.1111/j.1600-0706.2013.00399.x","ISSN":"00301299","abstract":"Dispersal is fundamental in determining biodiversity responses to rapid climate change, but recently acquired ecological and evolutionary knowledge is seldom accounted for in either predictive methods or conservation planning. We emphasise the accumulating evidence for direct and indirect impacts of climate change on dispersal. Additionally, evolutionary theory predicts increases in dispersal at expanding range margins, and this has been observed in a number of species. This multitude of ecological and evolutionary processes is likely to lead to complex responses of dispersal to climate change. As a result, improvement of models of species' range changes will require greater realism in the representation of dispersal. Placing dispersal at the heart of our thinking will facilitate development of conservation strategies that are resilient to climate change, including landscape management and assisted colonisation. Synthesis This article seeks synthesis across the fields of dispersal ecology and evolution, species distribution modelling and conservation biology. Increasing effort focuses on understanding how dispersal influences species' responses to climate change. Importantly, though perhaps not broadly widely-recognised, species' dispersal characteristics are themselves likely to alter during rapid climate change. We compile evidence for direct and indirect influences that climate change may have on dispersal, some ecological and others evolutionary. We emphasise the need for predictive modelling to account for this dispersal realism and highlight the need for conservation to make better use of our existing knowledge related to dispersal. © 2013 The Authors.","author":[{"dropping-particle":"","family":"Travis","given":"Justin M.J.","non-dropping-particle":"","parse-names":false,"suffix":""},{"dropping-particle":"","family":"Delgado","given":"Maria","non-dropping-particle":"","parse-names":false,"suffix":""},{"dropping-particle":"","family":"Bocedi","given":"Greta","non-dropping-particle":"","parse-names":false,"suffix":""},{"dropping-particle":"","family":"Baguette","given":"Michel","non-dropping-particle":"","parse-names":false,"suffix":""},{"dropping-particle":"","family":"Bartoń","given":"Kamil","non-dropping-particle":"","parse-names":false,"suffix":""},{"dropping-particle":"","family":"Bonte","given":"Dries","non-dropping-particle":"","parse-names":false,"suffix":""},{"dropping-particle":"","family":"Boulangeat","given":"Isabelle","non-dropping-particle":"","parse-names":false,"suffix":""},{"dropping-particle":"","family":"Hodgson","given":"Jenny A.","non-dropping-particle":"","parse-names":false,"suffix":""},{"dropping-particle":"","family":"Kubisch","given":"Alexander","non-dropping-particle":"","parse-names":false,"suffix":""},{"dropping-particle":"","family":"Penteriani","given":"Vincenzo","non-dropping-particle":"","parse-names":false,"suffix":""},{"dropping-particle":"","family":"Saastamoinen","given":"Marjo","non-dropping-particle":"","parse-names":false,"suffix":""},{"dropping-particle":"","family":"Stevens","given":"Virginie M.","non-dropping-particle":"","parse-names":false,"suffix":""},{"dropping-particle":"","family":"Bullock","given":"James M.","non-dropping-particle":"","parse-names":false,"suffix":""}],"container-title":"Oikos","id":"ITEM-1","issue":"11","issued":{"date-parts":[["2013"]]},"page":"1532-1540","title":"Dispersal and species' responses to climate change","type":"article-journal","volume":"122"},"uris":["http://www.mendeley.com/documents/?uuid=8ced1850-3d1a-468f-97e1-931a9f1b2642"]}],"mendeley":{"formattedCitation":"(Travis et al. 2013)","plainTextFormattedCitation":"(Travis et al. 2013)","previouslyFormattedCitation":"(Travis et al.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2013)</w:t>
      </w:r>
      <w:r w:rsidR="009503E8">
        <w:rPr>
          <w:rFonts w:ascii="Arial" w:hAnsi="Arial" w:cs="Arial"/>
          <w:noProof/>
          <w:szCs w:val="24"/>
        </w:rPr>
        <w:fldChar w:fldCharType="end"/>
      </w:r>
      <w:r w:rsidRPr="00CA1F8F">
        <w:rPr>
          <w:rFonts w:ascii="Arial" w:hAnsi="Arial" w:cs="Arial"/>
          <w:noProof/>
          <w:szCs w:val="24"/>
        </w:rPr>
        <w:t xml:space="preserve"> e estabelecendo a conectividade entre populações em espécies espacialmente estruturadas</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{"citationItems":[{"id":"ITEM-1","itemData":{"DOI":"10.1016/j.tree.2016.12.002","ISSN":"01695347","abstract":"The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itself.","author":[{"dropping-particle":"","family":"Lowe","given":"Winsor H.","non-dropping-particle":"","parse-names":false,"suffix":""},{"dropping-particle":"","family":"Kovach","given":"Ryan P.","non-dropping-particle":"","parse-names":false,"suffix":""},{"dropping-particle":"","family":"Allendorf","given":"Fred W.","non-dropping-particle":"","parse-names":false,"suffix":""}],"container-title":"Trends in Ecology and Evolution","id":"ITEM-1","issue":"2","issued":{"date-parts":[["2017"]]},"page":"141-152","publisher":"Elsevier Ltd","title":"Population Genetics and Demography Unite Ecology and Evolution","type":"article-journal","volume":"32"},"uris":["http://www.mendeley.com/documents/?uuid=9340c9dc-b613-4e5f-be30-d406d5762eac"]}],"mendeley":{"formattedCitation":"(Lowe, Kovach, and Allendorf 2017)","manualFormatting":"(Lowe et al. 2017)","plainTextFormattedCitation":"(Lowe, Kovach, and Allendorf 2017)","previouslyFormattedCitation":"(Lowe, Kovach, and Allendorf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(Lowe</w:t>
      </w:r>
      <w:r w:rsidR="009503E8">
        <w:rPr>
          <w:rFonts w:ascii="Arial" w:hAnsi="Arial" w:cs="Arial"/>
          <w:noProof/>
          <w:szCs w:val="24"/>
        </w:rPr>
        <w:t xml:space="preserve"> et al.</w:t>
      </w:r>
      <w:r w:rsidR="009503E8" w:rsidRPr="009503E8">
        <w:rPr>
          <w:rFonts w:ascii="Arial" w:hAnsi="Arial" w:cs="Arial"/>
          <w:noProof/>
          <w:szCs w:val="24"/>
        </w:rPr>
        <w:t xml:space="preserve"> 2017)</w:t>
      </w:r>
      <w:r w:rsidR="009503E8">
        <w:rPr>
          <w:rFonts w:ascii="Arial" w:hAnsi="Arial" w:cs="Arial"/>
          <w:noProof/>
          <w:szCs w:val="24"/>
        </w:rPr>
        <w:fldChar w:fldCharType="end"/>
      </w:r>
      <w:r w:rsidRPr="00CA1F8F">
        <w:rPr>
          <w:rFonts w:ascii="Arial" w:hAnsi="Arial" w:cs="Arial"/>
          <w:noProof/>
          <w:szCs w:val="24"/>
        </w:rPr>
        <w:t xml:space="preserve"> </w:t>
      </w:r>
      <w:r w:rsidR="009503E8">
        <w:rPr>
          <w:rFonts w:ascii="Arial" w:hAnsi="Arial" w:cs="Arial"/>
          <w:noProof/>
          <w:szCs w:val="24"/>
        </w:rPr>
        <w:t>.</w:t>
      </w:r>
    </w:p>
    <w:p w14:paraId="516C23AA" w14:textId="24090A32"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 dispersão pode ser dividida em três estágios: (a) emigração, que é a saída do indivíduo ou unidade dispersora, (b) o trânsito pela matriz ambiental, e (c) imigração, que é a chegada e estabelecimento na nova área de vida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Pr="00CA1F8F">
        <w:rPr>
          <w:rFonts w:ascii="Arial" w:hAnsi="Arial" w:cs="Arial"/>
          <w:noProof/>
          <w:szCs w:val="24"/>
        </w:rPr>
        <w:t>, e cada um desses estágios pode estar sob seleção em uma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{"citationItems":[{"id":"ITEM-1","itemData":{"DOI":"10.1111/j.2041-210X.2012.00193.x","ISSN":"2041210X","abstract":"1. Understanding the causes and consequences of dispersal remains a central topic in ecology and evolution. However, a mismatch exists between our empirical understanding of the complexity of dispersal and our representation of dispersal in models. While the empirical literature is replete with examples of condition dependence at the emigration, movement and settlement phases, models rarely incorporate realism or complexity to this degree. Nor do models often include the different costs associated with dispersal, which can themselves be linked to one or more of the three key phases. 2. Here, we propose that by explicitly accounting for emigration, movement and settlement (and the multiple costs associated with each) we can substantially improve our understanding of both the dispersal process itself and how dispersal traits trade off against other life-history characteristics. We explore some of these issues conceptually, before presenting illustrative results gained from a flexible individual-based model which incorporates considerable dispersal complexity. 3. These results emphasise the nonlinear interplay between the different dispersal stages. For example, we find that investment in movement ability (at a cost to fecundity) depends upon the propensity to emigrate (and vice versa). However, owing to selection acting at the metapopulation level as well as at the individual level, the relationship between the two is not straightforward. Importantly, the shape of the trade-off between movement ability and reproductive potential can strongly influence the joint evolution of dispersal parameters controlling the degree of investment in safer movement, the probability of emigration and the straightness of movement. 4. Our results highlight that the joint evolution of dispersal characteristics can have major implications for spatial population dynamics and we argue that, in addition to increasing our fundamental biological understanding, a new generation of dispersal modelling, which exploits recent empirical advances, can substantially improve our ability to predict and manage the response of species to environmental change. © 2012 The Authors. Methods in Ecology and Evolution, © 2012 British Ecological Society.","author":[{"dropping-particle":"","family":"Travis","given":"Justin M.J.","non-dropping-particle":"","parse-names":false,"suffix":""},{"dropping-particle":"","family":"Mustin","given":"Karen","non-dropping-particle":"","parse-names":false,"suffix":""},{"dropping-particle":"","family":"Bartoń","given":"Kamil A.","non-dropping-particle":"","parse-names":false,"suffix":""},{"dropping-particle":"","family":"Benton","given":"Tim G.","non-dropping-particle":"","parse-names":false,"suffix":""},{"dropping-particle":"","family":"Clobert","given":"Jean","non-dropping-particle":"","parse-names":false,"suffix":""},{"dropping-particle":"","family":"Delgado","given":"Maria M.","non-dropping-particle":"","parse-names":false,"suffix":""},{"dropping-particle":"","family":"Dytham","given":"Calvin","non-dropping-particle":"","parse-names":false,"suffix":""},{"dropping-particle":"","family":"Hovestadt","given":"Thomas","non-dropping-particle":"","parse-names":false,"suffix":""},{"dropping-particle":"","family":"Palmer","given":"Stephen C.F.","non-dropping-particle":"","parse-names":false,"suffix":""},{"dropping-particle":"","family":"Dyck","given":"Hans","non-dropping-particle":"Van","parse-names":false,"suffix":""},{"dropping-particle":"","family":"Bonte","given":"Dries","non-dropping-particle":"","parse-names":false,"suffix":""}],"container-title":"Methods in Ecology and Evolution","id":"ITEM-1","issue":"4","issued":{"date-parts":[["2012"]]},"page":"628-641","title":"Modelling dispersal: An eco-evolutionary framework incorporating emigration, movement, settlement behaviour and the multiple costs involved","type":"article-journal","volume":"3"},"uris":["http://www.mendeley.com/documents/?uuid=56c85a9b-ce12-44af-8d05-b536b1f7fed0"]}],"mendeley":{"formattedCitation":"(Travis et al. 2012)","plainTextFormattedCitation":"(Travis et al. 2012)","previouslyFormattedCitation":"(Travis et al. 2012)"},"properties":{"noteIndex":0},"schema":"https://github.com/citation-style-language/schema/raw/master/csl-citation.json"}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2012)</w:t>
      </w:r>
      <w:r w:rsidR="009503E8">
        <w:rPr>
          <w:rFonts w:ascii="Arial" w:hAnsi="Arial" w:cs="Arial"/>
          <w:noProof/>
          <w:szCs w:val="24"/>
        </w:rPr>
        <w:fldChar w:fldCharType="end"/>
      </w:r>
      <w:r w:rsidRPr="00CA1F8F">
        <w:rPr>
          <w:rFonts w:ascii="Arial" w:hAnsi="Arial" w:cs="Arial"/>
          <w:noProof/>
          <w:szCs w:val="24"/>
        </w:rPr>
        <w:t xml:space="preserve">. As diferentes estratégias de dispersão podem evoluir por seleção natural em uma população de modo que haja redução da competição intra-específica e dos cruzamentos consanguíneos, bem como em resposta a efeitos ambientais e processos demográficos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{"citationItems":[{"id":"ITEM-1","itemData":{"DOI":"10.1098/rsfs.2013.0028","ISSN":"20428901","abstract":"Dispersal, the tendency for organisms to reproduce away from their parents, influences many evolutionary and ecological processes, from speciation and extinction events, to the coexistence of genotypes within species or biological invasions. Understanding how dispersal evolves is crucial to predict how global changes might affect species persistence and geographical distribution. The factors driving the evolution of dispersal have been well characterized from a theoretical standpoint, and predictions have been made about their respective influence on, for example, dispersal polymorphism or the emergence of dispersal syndromes. However, the experimental tests of some theories remain scarce partly because a synthetic view of theoretical advances is still lacking. Here,we reviewthe different ingredients of models of dispersal evolution, from selective pressures and types of predictions, through mathematical and ecological assumptions, to the methods used to obtain predictions. We provide perspectives as to which predictions are easiest to test, how theories could be better exploited to provide testable predictions, what theoretical developments are needed to tackle this topic, and we place the question of the evolution of dispersal within the larger interdisciplinary framework of eco-evolutionary dynamics. © 2013 The Author(s) Published by the Royal Society. All rights reserved.","author":[{"dropping-particle":"","family":"Duputié","given":"Anne","non-dropping-particle":"","parse-names":false,"suffix":""},{"dropping-particle":"","family":"Massol","given":"François","non-dropping-particle":"","parse-names":false,"suffix":""}],"container-title":"Interface Focus","id":"ITEM-1","issue":"6","issued":{"date-parts":[["2013"]]},"title":"An empiricist's guide to theoretical predictions on the evolution of dispersal","type":"article-journal","volume":"3"},"uris":["http://www.mendeley.com/documents/?uuid=9a0d5b21-e5fd-4834-b2fc-9497cd023a50"]}],"mendeley":{"formattedCitation":"(Duputié and Massol 2013)","manualFormatting":"(Duputié &amp; Massol 2013)","plainTextFormattedCitation":"(Duputié and Massol 2013)","previouslyFormattedCitation":"(Duputié and Massol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(Duputié </w:t>
      </w:r>
      <w:r w:rsidR="009503E8">
        <w:rPr>
          <w:rFonts w:ascii="Arial" w:hAnsi="Arial" w:cs="Arial"/>
          <w:noProof/>
          <w:szCs w:val="24"/>
        </w:rPr>
        <w:t>&amp;</w:t>
      </w:r>
      <w:r w:rsidR="009503E8" w:rsidRPr="009503E8">
        <w:rPr>
          <w:rFonts w:ascii="Arial" w:hAnsi="Arial" w:cs="Arial"/>
          <w:noProof/>
          <w:szCs w:val="24"/>
        </w:rPr>
        <w:t xml:space="preserve"> Massol 2013)</w:t>
      </w:r>
      <w:r w:rsidR="009503E8">
        <w:rPr>
          <w:rFonts w:ascii="Arial" w:hAnsi="Arial" w:cs="Arial"/>
          <w:noProof/>
          <w:szCs w:val="24"/>
        </w:rPr>
        <w:fldChar w:fldCharType="end"/>
      </w:r>
      <w:r w:rsidRPr="00CA1F8F">
        <w:rPr>
          <w:rFonts w:ascii="Arial" w:hAnsi="Arial" w:cs="Arial"/>
          <w:noProof/>
          <w:szCs w:val="24"/>
        </w:rPr>
        <w:t>, tornando a dispersão uma característica independente na história de vida da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oik.03801","ISSN":"00301299","author":[{"dropping-particle":"","family":"Bonte","given":"Dries","non-dropping-particle":"","parse-names":false,"suffix":""},{"dropping-particle":"","family":"Dahirel","given":"Maxime","non-dropping-particle":"","parse-names":false,"suffix":""}],"container-title":"Oikos","id":"ITEM-1","issue":"4","issued":{"date-parts":[["2017","4"]]},"page":"472-479","title":"Dispersal: a central and independent trait in life history","type":"article-journal","volume":"126"},"uris":["http://www.mendeley.com/documents/?uuid=692f61c9-efec-44e6-9499-87780b158307"]}],"mendeley":{"formattedCitation":"(Bonte and Dahirel 2017)","manualFormatting":"(Bonte &amp; Dahirel 2017)","plainTextFormattedCitation":"(Bonte and Dahirel 2017)","previouslyFormattedCitation":"(Bonte and Dahirel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(Bonte </w:t>
      </w:r>
      <w:r w:rsidR="009503E8">
        <w:rPr>
          <w:rFonts w:ascii="Arial" w:hAnsi="Arial" w:cs="Arial"/>
          <w:noProof/>
          <w:szCs w:val="24"/>
        </w:rPr>
        <w:t>&amp;</w:t>
      </w:r>
      <w:r w:rsidR="009503E8" w:rsidRPr="009503E8">
        <w:rPr>
          <w:rFonts w:ascii="Arial" w:hAnsi="Arial" w:cs="Arial"/>
          <w:noProof/>
          <w:szCs w:val="24"/>
        </w:rPr>
        <w:t xml:space="preserve"> Dahirel 2017)</w:t>
      </w:r>
      <w:r w:rsidR="009503E8">
        <w:rPr>
          <w:rFonts w:ascii="Arial" w:hAnsi="Arial" w:cs="Arial"/>
          <w:noProof/>
          <w:szCs w:val="24"/>
        </w:rPr>
        <w:fldChar w:fldCharType="end"/>
      </w:r>
      <w:r w:rsidRPr="00CA1F8F">
        <w:rPr>
          <w:rFonts w:ascii="Arial" w:hAnsi="Arial" w:cs="Arial"/>
          <w:noProof/>
          <w:szCs w:val="24"/>
        </w:rPr>
        <w:t>.</w:t>
      </w:r>
    </w:p>
    <w:p w14:paraId="3CA11589" w14:textId="7CC71FE4"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Quando o indivíduo migrante se reproduz no local de destino contribuindo para o pool gênico da população local, ocorre a dispersão efetiva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{"citationItems":[{"id":"ITEM-1","itemData":{"DOI":"10.1146/annurev.ecolsys.110308.120324","author":[{"dropping-particle":"","family":"Broquet","given":"Thomas","non-dropping-particle":"","parse-names":false,"suffix":""},{"dropping-particle":"","family":"Petit","given":"Eric J","non-dropping-particle":"","parse-names":false,"suffix":""}],"id":"ITEM-1","issued":{"date-parts":[["2009"]]},"title":"Molecular Estimation of Dispersal for Ecology and Population Genetics","type":"article-journal"},"uris":["http://www.mendeley.com/documents/?uuid=eac8e33a-2522-48ee-9e55-dc2dcd9e42a3"]}],"mendeley":{"formattedCitation":"(Broquet and Petit 2009)","manualFormatting":"(Broquet &amp; Petit 2009)","plainTextFormattedCitation":"(Broquet and Petit 2009)","previouslyFormattedCitation":"(Broquet and Petit 2009)"},"properties":{"noteIndex":0},"schema":"https://github.com/citation-style-language/schema/raw/master/csl-citation.json"}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(Broquet </w:t>
      </w:r>
      <w:r w:rsidR="009503E8">
        <w:rPr>
          <w:rFonts w:ascii="Arial" w:hAnsi="Arial" w:cs="Arial"/>
          <w:noProof/>
          <w:szCs w:val="24"/>
        </w:rPr>
        <w:t>&amp;</w:t>
      </w:r>
      <w:r w:rsidR="009503E8" w:rsidRPr="009503E8">
        <w:rPr>
          <w:rFonts w:ascii="Arial" w:hAnsi="Arial" w:cs="Arial"/>
          <w:noProof/>
          <w:szCs w:val="24"/>
        </w:rPr>
        <w:t xml:space="preserve"> Petit 2009)</w:t>
      </w:r>
      <w:r w:rsidR="009503E8">
        <w:rPr>
          <w:rFonts w:ascii="Arial" w:hAnsi="Arial" w:cs="Arial"/>
          <w:noProof/>
          <w:szCs w:val="24"/>
        </w:rPr>
        <w:fldChar w:fldCharType="end"/>
      </w:r>
      <w:r w:rsidRPr="00CA1F8F">
        <w:rPr>
          <w:rFonts w:ascii="Arial" w:hAnsi="Arial" w:cs="Arial"/>
          <w:noProof/>
          <w:szCs w:val="24"/>
        </w:rPr>
        <w:t xml:space="preserve">. Esse recrutamento de novos indivíduos tem consequências demográficas, afetando taxas de crescimento da população e diminuindo o risco de extinção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{"citationItems":[{"id":"ITEM-1","itemData":{"DOI":"10.1111/j.1365-294X.2010.04688.x","ISSN":"09621083","author":[{"dropping-particle":"","family":"LOWE","given":"WINSOR H.","non-dropping-particle":"","parse-names":false,"suffix":""},{"dropping-particle":"","family":"ALLENDORF","given":"FRED W.","non-dropping-particle":"","parse-names":false,"suffix":""}],"container-title":"Molecular Ecology","id":"ITEM-1","issue":"15","issued":{"date-parts":[["2010","7","2"]]},"page":"3038-3051","title":"What can genetics tell us about population connectivity?","type":"article-journal","volume":"19"},"uris":["http://www.mendeley.com/documents/?uuid=46d07186-29ff-4f31-ae4d-3d1ef8ac188c"]}],"mendeley":{"formattedCitation":"(LOWE and ALLENDORF 2010)","manualFormatting":"(Lowe &amp; Allendorf 2010)","plainTextFormattedCitation":"(LOWE and ALLENDORF 2010)","previouslyFormattedCitation":"(LOWE and ALLENDORF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w:t>
      </w:r>
      <w:r w:rsidR="009503E8">
        <w:rPr>
          <w:rFonts w:ascii="Arial" w:hAnsi="Arial" w:cs="Arial"/>
          <w:noProof/>
          <w:szCs w:val="24"/>
        </w:rPr>
        <w:t>owe</w:t>
      </w:r>
      <w:r w:rsidR="009503E8" w:rsidRPr="009503E8">
        <w:rPr>
          <w:rFonts w:ascii="Arial" w:hAnsi="Arial" w:cs="Arial"/>
          <w:noProof/>
          <w:szCs w:val="24"/>
        </w:rPr>
        <w:t xml:space="preserve"> </w:t>
      </w:r>
      <w:r w:rsidR="009503E8">
        <w:rPr>
          <w:rFonts w:ascii="Arial" w:hAnsi="Arial" w:cs="Arial"/>
          <w:noProof/>
          <w:szCs w:val="24"/>
        </w:rPr>
        <w:t>&amp;</w:t>
      </w:r>
      <w:r w:rsidR="009503E8" w:rsidRPr="009503E8">
        <w:rPr>
          <w:rFonts w:ascii="Arial" w:hAnsi="Arial" w:cs="Arial"/>
          <w:noProof/>
          <w:szCs w:val="24"/>
        </w:rPr>
        <w:t xml:space="preserve"> A</w:t>
      </w:r>
      <w:r w:rsidR="009503E8">
        <w:rPr>
          <w:rFonts w:ascii="Arial" w:hAnsi="Arial" w:cs="Arial"/>
          <w:noProof/>
          <w:szCs w:val="24"/>
        </w:rPr>
        <w:t>llendorf</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xml:space="preserve"> e consequências genéticas, pela ocorrência de fluxo gênico, diminuindo o endocruzamento e aumentando a aptidão da população </w:t>
      </w:r>
      <w:r w:rsidR="009503E8">
        <w:rPr>
          <w:rFonts w:ascii="Arial" w:hAnsi="Arial" w:cs="Arial"/>
          <w:noProof/>
          <w:szCs w:val="24"/>
        </w:rPr>
        <w:fldChar w:fldCharType="begin" w:fldLock="1"/>
      </w:r>
      <w:r w:rsidR="009503E8">
        <w:rPr>
          <w:rFonts w:ascii="Arial" w:hAnsi="Arial" w:cs="Arial"/>
          <w:noProof/>
          <w:szCs w:val="24"/>
        </w:rPr>
        <w:instrText xml:space="preserve">ADDIN CSL_CITATION {"citationItems":[{"id":"ITEM-1","itemData":{"DOI":"10.1111/mec.13139","ISBN":"6129850824","ISSN":"1365294X","abstract":"Abstract Many species have fragmented distribution with small isolated populations suffering inbreeding depression and/or reduced ability to evolve. Without gene flow from another population within the species (genetic rescue), these populations are likely to be extirpated. However, there have been only </w:instrText>
      </w:r>
      <w:r w:rsidR="009503E8">
        <w:rPr>
          <w:rFonts w:ascii="Cambria Math" w:hAnsi="Cambria Math" w:cs="Cambria Math"/>
          <w:noProof/>
          <w:szCs w:val="24"/>
        </w:rPr>
        <w:instrText>∼</w:instrText>
      </w:r>
      <w:r w:rsidR="009503E8">
        <w:rPr>
          <w:rFonts w:ascii="Arial" w:hAnsi="Arial" w:cs="Arial"/>
          <w:noProof/>
          <w:szCs w:val="24"/>
        </w:rPr>
        <w:instrText xml:space="preserve"> 20 published cases of such outcrossing for conservation purposes, probably a very low proportion of populations that would potentially benefit. As one impediment to genetic rescues is the lack of an overview of the magnitude and consistency of genetic rescue effects in wild species, I carried out a meta-analysis. Outcrossing of inbred populations resulted in beneficial effects in 92.9% of 156 cases screened as having a low risk of outbreeding depression. The median increase in composite fitness (combined fecundity and survival) following outcrossing was 148% in stressful environments and 45% in benign ones. Fitness benefits also increased significantly with maternal ΔF (reduction in inbreeding coefficient due to gene flow) and for naturally outbreeding versus inbreeding species. However, benefits did not differ significantly among invertebrates, vertebrates and plants. Evolutionary potential for fitness characters in inbred populations also benefited from gene flow. There are no scientific impediments to the widespread use of outcrossing to genetically rescue inbred populations of naturally outbreeding species, provided potential crosses have a low risk of outbreeding depression. I provide revised guidelines for the management of genetic rescue attempts. See also the Perspective by Waller","author":[{"dropping-particle":"","family":"Frankham","given":"Richard","non-dropping-particle":"","parse-names":false,"suffix":""}],"container-title":"Molecular Ecology","id":"ITEM-1","issue":"11","issued":{"date-parts":[["2015"]]},"page":"2610-2618","title":"Genetic rescue of small inbred populations: meta-analysis reveals large and consistent benefits of gene flow","type":"article-journal","volume":"24"},"uris":["http://www.mendeley.com/documents/?uuid=1e835e93-c92c-4a26-b8f7-6eb4fbf46bd8"]}],"mendeley":{"formattedCitation":"(Frankham 2015)","plainTextFormattedCitation":"(Frankham 2015)","previouslyFormattedCitation":"(Frankham 2015)"},"properties":{"noteIndex":0},"schema":"https://github.com/citation-style-language/schema/raw/master/csl-citation.json"}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(Frankham 2015)</w:t>
      </w:r>
      <w:r w:rsidR="009503E8">
        <w:rPr>
          <w:rFonts w:ascii="Arial" w:hAnsi="Arial" w:cs="Arial"/>
          <w:noProof/>
          <w:szCs w:val="24"/>
        </w:rPr>
        <w:fldChar w:fldCharType="end"/>
      </w:r>
      <w:r w:rsidRPr="00CA1F8F">
        <w:rPr>
          <w:rFonts w:ascii="Arial" w:hAnsi="Arial" w:cs="Arial"/>
          <w:noProof/>
          <w:szCs w:val="24"/>
        </w:rPr>
        <w:t xml:space="preserve">. Dadas às suas características e à sua importância biológica, o estudo dos mecanismos de dispersão e suas consequências é de grande importância científica, e apresenta aplicações práticas, por exemplo no desenvolvimento de planos de manejo e estratégias de conservação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{"citationItems":[{"id":"ITEM-1","itemData":{"DOI":"10.1371/journal.pone.0095053","ISSN":"1932-6203","PMID":"24743447","abstract":"Dispersal knowledge is essential for conservation management, and demand is growing. But are we accumulating dispersal knowledge at a pace that can meet the demand? To answer this question we tested for changes in dispersal data collection and use over time. Our systematic review of 655 conservation-related publications compared five topics: climate change, habitat restoration, population viability analysis, land planning (systematic conservation planning) and invasive species. We analysed temporal changes in the: (i) questions asked by dispersal-related research; (ii) methods used to study dispersal; (iii) the quality of dispersal data; (iv) extent that dispersal knowledge is lacking, and; (v) likely consequences of limited dispersal knowledge. Research questions have changed little over time; the same problems examined in the 1990s are still being addressed. The most common methods used to study dispersal were occupancy data, expert opinion and modelling, which often provided indirect, low quality information about dispersal. Although use of genetics for estimating dispersal has increased, new ecological and genetic methods for measuring dispersal are not yet widely adopted. Almost half of the papers identified knowledge gaps related to dispersal. Limited dispersal knowledge often made it impossible to discover ecological processes or compromised conservation outcomes. The quality of dispersal data used in climate change research has increased since the 1990s. In comparison, restoration ecology inadequately addresses large-scale process, whilst the gap between knowledge accumulation and growth in applications may be increasing in land planning. To overcome apparent stagnation in collection and use of dispersal knowledge, researchers need to: (i) improve the quality of available data using new approaches; (ii) understand the complementarities of different methods and; (iii) define the value of different kinds of dispersal information for supporting management decisions. Ambitious, multi-disciplinary research programs studying many species are critical for advancing dispersal research. Copyright: © 2014 Reekie et al.","author":[{"dropping-particle":"","family":"Driscoll","given":"Don A.","non-dropping-particle":"","parse-names":false,"suffix":""},{"dropping-particle":"","family":"Banks","given":"Sam C.","non-dropping-particle":"","parse-names":false,"suffix":""},{"dropping-particle":"","family":"Barton","given":"Philip S.","non-dropping-particle":"","parse-names":false,"suffix":""},{"dropping-particle":"","family":"Ikin","given":"Karen","non-dropping-particle":"","parse-names":false,"suffix":""},{"dropping-particle":"","family":"Lentini","given":"Pia","non-dropping-particle":"","parse-names":false,"suffix":""},{"dropping-particle":"","family":"Lindenmayer","given":"David B.","non-dropping-particle":"","parse-names":false,"suffix":""},{"dropping-particle":"","family":"Smith","given":"Annabel L.","non-dropping-particle":"","parse-names":false,"suffix":""},{"dropping-particle":"","family":"Berry","given":"Laurence E.","non-dropping-particle":"","parse-names":false,"suffix":""},{"dropping-particle":"","family":"Burns","given":"Emma L.","non-dropping-particle":"","parse-names":false,"suffix":""},{"dropping-particle":"","family":"Edworthy","given":"Amanda","non-dropping-particle":"","parse-names":false,"suffix":""},{"dropping-particle":"","family":"Evans","given":"Maldwyn J.","non-dropping-particle":"","parse-names":false,"suffix":""},{"dropping-particle":"","family":"Gibson","given":"Rebecca","non-dropping-particle":"","parse-names":false,"suffix":""},{"dropping-particle":"","family":"Heinsohn","given":"Rob","non-dropping-particle":"","parse-names":false,"suffix":""},{"dropping-particle":"","family":"Howland","given":"Brett","non-dropping-particle":"","parse-names":false,"suffix":""},{"dropping-particle":"","family":"Kay","given":"Geoff","non-dropping-particle":"","parse-names":false,"suffix":""},{"dropping-particle":"","family":"Munro","given":"Nicola","non-dropping-particle":"","parse-names":false,"suffix":""},{"dropping-particle":"","family":"Scheele","given":"Ben C.","non-dropping-particle":"","parse-names":false,"suffix":""},{"dropping-particle":"","family":"Stirnemann","given":"Ingrid","non-dropping-particle":"","parse-names":false,"suffix":""},{"dropping-particle":"","family":"Stojanovic","given":"Dejan","non-dropping-particle":"","parse-names":false,"suffix":""},{"dropping-particle":"","family":"Sweaney","given":"Nici","non-dropping-particle":"","parse-names":false,"suffix":""},{"dropping-particle":"","family":"Villaseñor","given":"Nélida R.","non-dropping-particle":"","parse-names":false,"suffix":""},{"dropping-particle":"","family":"Westgate","given":"Martin J.","non-dropping-particle":"","parse-names":false,"suffix":""}],"container-title":"PLoS ONE","editor":[{"dropping-particle":"","family":"Hewitt","given":"Judi","non-dropping-particle":"","parse-names":false,"suffix":""}],"id":"ITEM-1","issue":"4","issued":{"date-parts":[["2014","4","17"]]},"page":"e95053","title":"The Trajectory of Dispersal Research in Conservation Biology. Systematic Review","type":"article-journal","volume":"9"},"uris":["http://www.mendeley.com/documents/?uuid=6d556643-5b6c-4b10-92a0-24b738425ad5"]}],"mendeley":{"formattedCitation":"(Driscoll et al. 2014)","plainTextFormattedCitation":"(Driscoll et al. 2014)","previouslyFormattedCitation":"(Driscoll et al. 2014)"},"properties":{"noteIndex":0},"schema":"https://github.com/citation-style-language/schema/raw/master/csl-citation.json"}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(Driscoll et al. 2014)</w:t>
      </w:r>
      <w:r w:rsidR="009503E8">
        <w:rPr>
          <w:rFonts w:ascii="Arial" w:hAnsi="Arial" w:cs="Arial"/>
          <w:noProof/>
          <w:szCs w:val="24"/>
        </w:rPr>
        <w:fldChar w:fldCharType="end"/>
      </w:r>
      <w:r w:rsidRPr="00CA1F8F">
        <w:rPr>
          <w:rFonts w:ascii="Arial" w:hAnsi="Arial" w:cs="Arial"/>
          <w:noProof/>
          <w:szCs w:val="24"/>
        </w:rPr>
        <w:t>.</w:t>
      </w:r>
    </w:p>
    <w:p w14:paraId="0AC40E60" w14:textId="71C9418B"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O estudo da dispersão e do estabelecimento de novos indivíduos em uma população apresenta inúmeros desafios. As metodologias empregadas são diversas e dependem das especificidades de cada sistema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{"citationItems":[{"id":"ITEM-1","itemData":{"DOI":"10.1002/ece3.5422","ISSN":"20457758","abstract":"Seed dispersal distance (SDD) critically influences the survival of seedlings, spatial patterns of genetic diversity within plant populations, and gene flow among plant populations. In animal-dispersed species, foraging behavior and movement patterns determine SDD. Direct observations of seed dispersal events by animals in natural plant populations are mostly constrained by the high mobility and low visibility of seed dispersers. Therefore, diverse alternative methods are used to estimate seed dispersal distance, but direct comparisons of these approaches within the same seed dispersal system are mostly missing. We investigated two plant species with different life history traits, Leonia cymosa and Parkia panurensis, exclusively dispersed by two tamarin species, Saguinus mystax and Leontocebus nigrifrons. We compared SDD estimates obtained from direct observations, genetic identification of mother plants from seed coats, parentage analysis of seedlings/saplings, and phenomenological and mechanistic modeling approaches. SDD derived from the different methods ranged between 158 and 201 m for P. panurensis and between 178 and 318 m for L. cymosa. In P. panurensis, the modeling approaches resulted in moderately higher estimates than observations and genotyping of seed coats. In L. cymosa, parentage analysis resulted in a lower estimate than all other methods. Overall, SDD estimates for P. panurensis (179 ± 16 m; mean ± SD) were significantly lower than for L. cymosa (266 ± 59 m; mean ± SD). Differences among methods were related to processes of the seed dispersal loop integrated by the respective methods (e.g., seed deposition or seedling distribution). We discuss the merits and limitations of each method and highlight the aspects to be considered when comparing SDD derived from different methodologies. Differences among plant species were related to differences in reproductive traits influencing gut passage time and feeding behavior, highlighting the importance of plant traits on animal-mediated seed dispersal distance.","author":[{"dropping-particle":"","family":"Gelmi-Candusso","given":"Tiziana A.","non-dropping-particle":"","parse-names":false,"suffix":""},{"dropping-particle":"","family":"Bialozyt","given":"Ronald","non-dropping-particle":"","parse-names":false,"suffix":""},{"dropping-particle":"","family":"Slana","given":"Darja","non-dropping-particle":"","parse-names":false,"suffix":""},{"dropping-particle":"","family":"Zárate Gómez","given":"Ricardo","non-dropping-particle":"","parse-names":false,"suffix":""},{"dropping-particle":"","family":"Heymann","given":"Eckhard W.","non-dropping-particle":"","parse-names":false,"suffix":""},{"dropping-particle":"","family":"Heer","given":"Katrin","non-dropping-particle":"","parse-names":false,"suffix":""}],"container-title":"Ecology and Evolution","id":"ITEM-1","issue":"16","issued":{"date-parts":[["2019"]]},"page":"8965-8977","title":"Estimating seed dispersal distance: A comparison of methods using animal movement and plant genetic data on two primate-dispersed Neotropical plant species","type":"article-journal","volume":"9"},"uris":["http://www.mendeley.com/documents/?uuid=4686e76b-5ea7-4fc2-8f2b-c7235a4e457b"]},{"id":"ITEM-2","itemData":{"DOI":"10.1111/1365-2745.12690","ISSN":"13652745","abstract":"Dispersal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functions.","author":[{"dropping-particle":"","family":"Jordano","given":"Pedro","non-dropping-particle":"","parse-names":false,"suffix":""}],"container-title":"Journal of Ecology","id":"ITEM-2","issue":"1","issued":{"date-parts":[["2017"]]},"page":"75-84","title":"What is long-distance dispersal? And a taxonomy of dispersal events","type":"article-journal","volume":"105"},"uris":["http://www.mendeley.com/documents/?uuid=4e581751-f802-4b00-bc4f-584818245f09"]},{"id":"ITEM-3","itemData":{"DOI":"10.1111/eva.12259","ISBN":"4412233626","ISSN":"17524571","abstract":"Understanding the key drivers of population connectivity in the marine environment is essential for the effective management of natural resources. Although several different approaches to evaluating connectivity have been used, they are rarely integrated quantitatively. Here, we use a 'seascape genetics' approach, by combining oceanographic modelling and microsatellite analyses, to understand the dominant influences on the population genetic structure of two Antarctic fishes with contrasting life histories, Champsocephalus gunnari and Notothenia rossii. The close accord between the model projections and empirical genetic structure demonstrated that passive dispersal during the planktonic early life stages is the dominant influence on patterns and extent of genetic structuring in both species. The shorter planktonic phase of C. gunnari restricts direct transport of larvae between distant populations, leading to stronger regional differentiation. By contrast, geographic distance did not affect differentiation in N. rossii, whose longer larval period promotes long-distance dispersal. Interannual variability in oceanographic flows strongly influenced the projected genetic structure, suggesting that shifts in circulation patterns due to climate change are likely to impact future genetic connectivity and opportunities for local adaptation, resilience and recovery from perturbations. Further development of realistic climate models is required to fully assess such potential impacts.","author":[{"dropping-particle":"","family":"Young","given":"Emma F.","non-dropping-particle":"","parse-names":false,"suffix":""},{"dropping-particle":"","family":"Belchier","given":"Mark","non-dropping-particle":"","parse-names":false,"suffix":""},{"dropping-particle":"","family":"Hauser","given":"Lorenz","non-dropping-particle":"","parse-names":false,"suffix":""},{"dropping-particle":"","family":"Horsburgh","given":"Gavin J.","non-dropping-particle":"","parse-names":false,"suffix":""},{"dropping-particle":"","family":"Meredith","given":"Michael P.","non-dropping-particle":"","parse-names":false,"suffix":""},{"dropping-particle":"","family":"Murphy","given":"Eugene J.","non-dropping-particle":"","parse-names":false,"suffix":""},{"dropping-particle":"","family":"Pascoal","given":"Sonia","non-dropping-particle":"","parse-names":false,"suffix":""},{"dropping-particle":"","family":"Rock","given":"Jennifer","non-dropping-particle":"","parse-names":false,"suffix":""},{"dropping-particle":"","family":"Tysklind","given":"Niklas","non-dropping-particle":"","parse-names":false,"suffix":""},{"dropping-particle":"","family":"Carvalho","given":"Gary R.","non-dropping-particle":"","parse-names":false,"suffix":""}],"container-title":"Evolutionary Applications","id":"ITEM-3","issue":"5","issued":{"date-parts":[["2015"]]},"page":"486-509","title":"Oceanography and life history predict contrasting genetic population structure in two Antarctic fish species","type":"article-journal","volume":"8"},"uris":["http://www.mendeley.com/documents/?uuid=d728628a-800d-497a-b05c-79cffe4ff259"]}],"mendeley":{"formattedCitation":"(Gelmi-Candusso et al. 2019; Jordano 2017; Young et al. 2015)","plainTextFormattedCitation":"(Gelmi-Candusso et al. 2019; Jordano 2017; Young et al. 2015)","previouslyFormattedCitation":"(Gelmi-Candusso et al. 2019; Jordano 2017; Young et al. 2015)"},"properties":{"noteIndex":0},"schema":"https://github.com/citation-style-language/schema/raw/master/csl-citation.json"}</w:instrText>
      </w:r>
      <w:r w:rsidR="009503E8">
        <w:rPr>
          <w:rFonts w:ascii="Arial" w:hAnsi="Arial" w:cs="Arial"/>
          <w:noProof/>
          <w:szCs w:val="24"/>
        </w:rPr>
        <w:fldChar w:fldCharType="separate"/>
      </w:r>
      <w:r w:rsidR="009503E8" w:rsidRPr="007C7F77">
        <w:rPr>
          <w:rFonts w:ascii="Arial" w:hAnsi="Arial" w:cs="Arial"/>
          <w:noProof/>
          <w:szCs w:val="24"/>
        </w:rPr>
        <w:t>(Gelmi-Candusso et al. 2019; Jordano 2017; Young et al. 2015)</w:t>
      </w:r>
      <w:r w:rsidR="009503E8">
        <w:rPr>
          <w:rFonts w:ascii="Arial" w:hAnsi="Arial" w:cs="Arial"/>
          <w:noProof/>
          <w:szCs w:val="24"/>
        </w:rPr>
        <w:fldChar w:fldCharType="end"/>
      </w:r>
      <w:r w:rsidRPr="007C7F77">
        <w:rPr>
          <w:rFonts w:ascii="Arial" w:hAnsi="Arial" w:cs="Arial"/>
          <w:noProof/>
          <w:szCs w:val="24"/>
        </w:rPr>
        <w:t xml:space="preserve">. </w:t>
      </w:r>
      <w:r w:rsidRPr="00CA1F8F">
        <w:rPr>
          <w:rFonts w:ascii="Arial" w:hAnsi="Arial" w:cs="Arial"/>
          <w:noProof/>
          <w:szCs w:val="24"/>
        </w:rPr>
        <w:t xml:space="preserve">Entre os métodos demográficos utilizados, por exemplo, encontram-se a telemetria e os métodos de captura e recaptura (CR). A </w:t>
      </w:r>
      <w:r w:rsidRPr="00CA1F8F">
        <w:rPr>
          <w:rFonts w:ascii="Arial" w:hAnsi="Arial" w:cs="Arial"/>
          <w:noProof/>
          <w:szCs w:val="24"/>
        </w:rPr>
        <w:lastRenderedPageBreak/>
        <w:t xml:space="preserve">telemetria (marcar um animal ou unidade dispersora com um transmissor e seguir sua trajetória) vem avançando muito em termos de tecnologia e de possibilidades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xml:space="preserve">, sendo muito utilizada para avaliar movimentos rotineiros e cíclicos, como migrações e forrageamento, mas ainda apresenta problemas para lidar com movimentos menos frequentes e mais imprevisíveis como a dispersão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Pr="00CA1F8F">
        <w:rPr>
          <w:rFonts w:ascii="Arial" w:hAnsi="Arial" w:cs="Arial"/>
          <w:noProof/>
          <w:szCs w:val="24"/>
        </w:rPr>
        <w:t xml:space="preserve">. A CR, por sua vez, é amplamente utilizada para estudar a dispersão de animais com dispersão ativa, e hoje encontramos na literatura diversos exemplos de metodologias baseadas em CR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9503E8">
        <w:rPr>
          <w:rFonts w:ascii="Arial" w:hAnsi="Arial" w:cs="Arial"/>
          <w:noProof/>
          <w:szCs w:val="24"/>
        </w:rPr>
        <w:t>.</w:t>
      </w:r>
    </w:p>
    <w:p w14:paraId="2CC2D03C" w14:textId="4450A614" w:rsid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Para avaliar a dispersão efetiva, é necessário conciliar estratégias para avaliar o deslocamento, como acompanhar ou simular o processo de deslocamento, e a fixação, avaliando a contribuição das populações envolvidas no pool genético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A dispersão efetiva pode ser inferida para eventos recentes relacionados a poucas gerações através de testes de parentesco, ou para processos em maiores escalas de tempo, utilizando o índice de fixação (F</w:t>
      </w:r>
      <w:r w:rsidRPr="00026F8E">
        <w:rPr>
          <w:rFonts w:ascii="Arial" w:hAnsi="Arial" w:cs="Arial"/>
          <w:noProof/>
          <w:szCs w:val="24"/>
          <w:vertAlign w:val="subscript"/>
        </w:rPr>
        <w:t>ST</w:t>
      </w:r>
      <w:r w:rsidRPr="00CA1F8F">
        <w:rPr>
          <w:rFonts w:ascii="Arial" w:hAnsi="Arial" w:cs="Arial"/>
          <w:noProof/>
          <w:szCs w:val="24"/>
        </w:rPr>
        <w:t xml:space="preserve">) ou aplicando a teoria da coalescência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L","non-dropping-particle":"","parse-names":false,"suffix":""}],"container-title":"Oikos","id":"ITEM-1","issue":"2","issued":{"date-parts":[["2003"]]},"page":"261-273","title":"Methods for Estimating Long-Distance Dispersal Methods for estimating long-distance dispersal","type":"article-journal","volume":"103"},"uris":["http://www.mendeley.com/documents/?uuid=14521942-c96b-4087-9212-4f61e35c3230"]}],"mendeley":{"formattedCitation":"(Nathan et al. 2003)","plainTextFormattedCitation":"(Nathan et al. 2003)","previouslyFormattedCitation":"(Nathan et al. 2003)"},"properties":{"noteIndex":0},"schema":"https://github.com/citation-style-language/schema/raw/master/csl-citation.json"}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(Nathan et al. 2003)</w:t>
      </w:r>
      <w:r w:rsidR="009503E8">
        <w:rPr>
          <w:rFonts w:ascii="Arial" w:hAnsi="Arial" w:cs="Arial"/>
          <w:noProof/>
          <w:szCs w:val="24"/>
        </w:rPr>
        <w:fldChar w:fldCharType="end"/>
      </w:r>
      <w:r w:rsidRPr="00CA1F8F">
        <w:rPr>
          <w:rFonts w:ascii="Arial" w:hAnsi="Arial" w:cs="Arial"/>
          <w:noProof/>
          <w:szCs w:val="24"/>
        </w:rPr>
        <w:t xml:space="preserve">. Uma série de métodos baseados na teoria da coalescência foram desenvolvidos, e um dos modelos mais utilizados é o de isolamento com migração (IM;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{"citationItems":[{"id":"ITEM-1","itemData":{"DOI":"10.1111/j.1365-294X.2011.05048.x","ISSN":"09621083","abstract":"The question of whether speciation can occur in the presence of gene flow has long been a contentious one. However, measuring the amount and timing of gene flow remains challenging. The computer program IMa2 allows researchers to estimate the timing of migration events for each locus during analyses, and these estimates have been used to infer the timing of introgression and mode of speciation. We use simulated data sets to examine the degree to which gene-flow timing estimates can be used for these purposes, and what demographic conditions and data sets may be most amenable to gene-flow timing estimation. We find that the 90% highest posterior density (HPD) interval of gene-flow timing is almost always substantially wider than the actual window of gene flow, and increasing the information content of the data set in terms of number of loci, number of sequences sampled or locus length (and thus number of variable sites) has little impact on the posterior distribution over the range of values we tested. Even when simulated gene flow only occurred over the most recent 0.01% of the species' history, the HPD interval usually encompasses the inferred divergence time. Our results indicate that gene-flow timing estimates made using the method currently implemented in IMa2 cannot reliably be used to make inferences about the timing of introgression between diverged species or to distinguish between speciation with gene flow and allopatric speciation followed by one or more episodes of gene flow. © 2011 Blackwell Publishing Ltd.","author":[{"dropping-particle":"","family":"Strasburg","given":"Jared L.","non-dropping-particle":"","parse-names":false,"suffix":""},{"dropping-particle":"","family":"Rieseberg","given":"Loren H.","non-dropping-particle":"","parse-names":false,"suffix":""}],"container-title":"Molecular Ecology","id":"ITEM-1","issue":"11","issued":{"date-parts":[["2011"]]},"page":"2353-2366","title":"Interpreting the estimated timing of migration events between hybridizing species","type":"article-journal","volume":"20"},"uris":["http://www.mendeley.com/documents/?uuid=c868d9f8-62d1-4f70-bfd9-376c1ba54128"]}],"mendeley":{"formattedCitation":"(Strasburg and Rieseberg 2011)","manualFormatting":"Strasburg &amp; Rieseberg 2011)","plainTextFormattedCitation":"(Strasburg and Rieseberg 2011)","previouslyFormattedCitation":"(Strasburg and Rieseberg 2011)"},"properties":{"noteIndex":0},"schema":"https://github.com/citation-style-language/schema/raw/master/csl-citation.json"}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Strasburg </w:t>
      </w:r>
      <w:r w:rsidR="009503E8">
        <w:rPr>
          <w:rFonts w:ascii="Arial" w:hAnsi="Arial" w:cs="Arial"/>
          <w:noProof/>
          <w:szCs w:val="24"/>
        </w:rPr>
        <w:t>&amp;</w:t>
      </w:r>
      <w:r w:rsidR="009503E8" w:rsidRPr="009503E8">
        <w:rPr>
          <w:rFonts w:ascii="Arial" w:hAnsi="Arial" w:cs="Arial"/>
          <w:noProof/>
          <w:szCs w:val="24"/>
        </w:rPr>
        <w:t xml:space="preserve"> Rieseberg 2011)</w:t>
      </w:r>
      <w:r w:rsidR="009503E8">
        <w:rPr>
          <w:rFonts w:ascii="Arial" w:hAnsi="Arial" w:cs="Arial"/>
          <w:noProof/>
          <w:szCs w:val="24"/>
        </w:rPr>
        <w:fldChar w:fldCharType="end"/>
      </w:r>
      <w:r w:rsidRPr="00CA1F8F">
        <w:rPr>
          <w:rFonts w:ascii="Arial" w:hAnsi="Arial" w:cs="Arial"/>
          <w:noProof/>
          <w:szCs w:val="24"/>
        </w:rPr>
        <w:t xml:space="preserve">. Os métodos de Máxima Verossimilhança mais recentes baseados em IM são bastante diversos e permitem incluir, por exemplo, migração assimétrica e tamanho populacional variável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{"citationItems":[{"id":"ITEM-1","itemData":{"DOI":"10.1534/genetics.116.188060","ISSN":"0016-6731","author":[{"dropping-particle":"","family":"Costa","given":"Rui J.","non-dropping-particle":"","parse-names":false,"suffix":""},{"dropping-particle":"","family":"Wilkinson-Herbots","given":"Hilde","non-dropping-particle":"","parse-names":false,"suffix":""}],"container-title":"Genetics","id":"ITEM-1","issue":"4","issued":{"date-parts":[["2017","4"]]},"page":"1597-1618","title":"Inference of Gene Flow in the Process of Speciation: An Efficient Maximum-Likelihood Method for the Isolation-with-Initial-Migration Model","type":"article-journal","volume":"205"},"uris":["http://www.mendeley.com/documents/?uuid=3b634872-62a6-40b5-a559-3344965fd4be"]}],"mendeley":{"formattedCitation":"(Costa and Wilkinson-Herbots 2017)","manualFormatting":"(Costa &amp; Wilkinson-Herbots 2017)","plainTextFormattedCitation":"(Costa and Wilkinson-Herbots 2017)","previouslyFormattedCitation":"(Costa and Wilkinson-Herbots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(Costa </w:t>
      </w:r>
      <w:r w:rsidR="009503E8">
        <w:rPr>
          <w:rFonts w:ascii="Arial" w:hAnsi="Arial" w:cs="Arial"/>
          <w:noProof/>
          <w:szCs w:val="24"/>
        </w:rPr>
        <w:t>&amp;</w:t>
      </w:r>
      <w:r w:rsidR="009503E8" w:rsidRPr="009503E8">
        <w:rPr>
          <w:rFonts w:ascii="Arial" w:hAnsi="Arial" w:cs="Arial"/>
          <w:noProof/>
          <w:szCs w:val="24"/>
        </w:rPr>
        <w:t xml:space="preserve"> Wilkinson-Herbots 2017)</w:t>
      </w:r>
      <w:r w:rsidR="009503E8">
        <w:rPr>
          <w:rFonts w:ascii="Arial" w:hAnsi="Arial" w:cs="Arial"/>
          <w:noProof/>
          <w:szCs w:val="24"/>
        </w:rPr>
        <w:fldChar w:fldCharType="end"/>
      </w:r>
      <w:r w:rsidRPr="00CA1F8F">
        <w:rPr>
          <w:rFonts w:ascii="Arial" w:hAnsi="Arial" w:cs="Arial"/>
          <w:noProof/>
          <w:szCs w:val="24"/>
        </w:rPr>
        <w:t xml:space="preserve">. Entretanto, as abordagens baseadas em verossimilhança demandam modelos pouco realistas ou ainda exigem grande esforço computacional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pros","type":"article-journal","volume":"19"},"uris":["http://www.mendeley.com/documents/?uuid=87406255-fee7-4f31-a812-bf759dc203e5"]}],"mendeley":{"formattedCitation":"(Bertorelle, Benazzo, and Mona 2010)","manualFormatting":"(Bertorelle et al. 2010)","plainTextFormattedCitation":"(Bertorelle, Benazzo, and Mona 2010)","previouslyFormattedCitation":"(Bertorelle, Benazzo, and Mona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Uma alternativa para a análise de sistemas complexos é a Computação Bayesiana Aproximada (</w:t>
      </w:r>
      <w:r w:rsidRPr="00026F8E">
        <w:rPr>
          <w:rFonts w:ascii="Arial" w:hAnsi="Arial" w:cs="Arial"/>
          <w:i/>
          <w:iCs/>
          <w:noProof/>
          <w:szCs w:val="24"/>
        </w:rPr>
        <w:t>Aproximated Bayesian Computation</w:t>
      </w:r>
      <w:r w:rsidRPr="00CA1F8F">
        <w:rPr>
          <w:rFonts w:ascii="Arial" w:hAnsi="Arial" w:cs="Arial"/>
          <w:noProof/>
          <w:szCs w:val="24"/>
        </w:rPr>
        <w:t xml:space="preserve">, ABC; </w:t>
      </w:r>
      <w:r w:rsidR="009503E8">
        <w:rPr>
          <w:rFonts w:ascii="Arial" w:hAnsi="Arial" w:cs="Arial"/>
          <w:noProof/>
          <w:szCs w:val="24"/>
        </w:rPr>
        <w:fldChar w:fldCharType="begin" w:fldLock="1"/>
      </w:r>
      <w:r w:rsidR="008E6526">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pros","type":"article-journal","volume":"19"},"uris":["http://www.mendeley.com/documents/?uuid=87406255-fee7-4f31-a812-bf759dc203e5"]},{"id":"ITEM-2","itemData":{"DOI":"10.1016/j.tree.2010.04.001","ISBN":"0169-5347 (Print)\\n0169-5347 (Linking)","ISSN":"01695347","PMID":"20488578","abstract":"Understanding the forces that influence natural variation within and among populations has been a major objective of evolutionary biologists for decades. Motivated by the growth in computational power and data complexity, modern approaches to this question make intensive use of simulation methods. Approximate Bayesian Computation (ABC) is one of these methods. Here we review the foundations of ABC, its recent algorithmic developments, and its applications in evolutionary biology and ecology. We argue that the use of ABC should incorporate all aspects of Bayesian data analysis: formulation, fitting, and improvement of a model. ABC can be a powerful tool to make inferences with complex models if these principles are carefully applied. © 2010 Elsevier Ltd.","author":[{"dropping-particle":"","family":"Csilléry","given":"Katalin","non-dropping-particle":"","parse-names":false,"suffix":""},{"dropping-particle":"","family":"Blum","given":"Michael G B","non-dropping-particle":"","parse-names":false,"suffix":""},{"dropping-particle":"","family":"Gaggiotti","given":"Oscar E.","non-dropping-particle":"","parse-names":false,"suffix":""},{"dropping-particle":"","family":"François","given":"Olivier","non-dropping-particle":"","parse-names":false,"suffix":""}],"container-title":"Trends in Ecology and Evolution","id":"ITEM-2","issue":"7","issued":{"date-parts":[["2010"]]},"page":"410-418","title":"Approximate Bayesian Computation (ABC) in practice","type":"article-journal","volume":"25"},"uris":["http://www.mendeley.com/documents/?uuid=63ae83bd-59c0-4c8a-9975-cf1ef99ca429"]}],"mendeley":{"formattedCitation":"(Bertorelle, Benazzo, and Mona 2010; Csilléry et al. 2010)","manualFormatting":"Bertorelle et al. 2010; Csilléry et al. 2010)","plainTextFormattedCitation":"(Bertorelle, Benazzo, and Mona 2010; Csilléry et al. 2010)","previouslyFormattedCitation":"(Bertorelle, Benazzo, and Mona 2010; Csilléry et al.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 Csilléry et al. 2010)</w:t>
      </w:r>
      <w:r w:rsidR="009503E8">
        <w:rPr>
          <w:rFonts w:ascii="Arial" w:hAnsi="Arial" w:cs="Arial"/>
          <w:noProof/>
          <w:szCs w:val="24"/>
        </w:rPr>
        <w:fldChar w:fldCharType="end"/>
      </w:r>
      <w:r w:rsidRPr="00CA1F8F">
        <w:rPr>
          <w:rFonts w:ascii="Arial" w:hAnsi="Arial" w:cs="Arial"/>
          <w:noProof/>
          <w:szCs w:val="24"/>
        </w:rPr>
        <w:t>, que compara estatísticas sumárias dos dados experimentais com o de modelos simulados, permitindo avaliar a probabilidade posterior de diferentes cenários e a inferência de parâmetros demográficos.</w:t>
      </w:r>
    </w:p>
    <w:p w14:paraId="49F40CA5" w14:textId="4A05236B" w:rsidR="00CA1F8F" w:rsidRPr="007C7F77"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As metodologias citadas apresentam potencialidades e limitações, de forma que a escolha do método deve seguir as especificidades do sistema estudado. Um desafio comum a todas as metodologias, entretanto, é a escala espacial da dispersão. Eventos de dispersão de longa distância </w:t>
      </w:r>
      <w:r w:rsidRPr="00026F8E">
        <w:rPr>
          <w:rFonts w:ascii="Arial" w:hAnsi="Arial" w:cs="Arial"/>
          <w:noProof/>
          <w:szCs w:val="24"/>
        </w:rPr>
        <w:t>(</w:t>
      </w:r>
      <w:r w:rsidRPr="00026F8E">
        <w:rPr>
          <w:rFonts w:ascii="Arial" w:hAnsi="Arial" w:cs="Arial"/>
          <w:i/>
          <w:iCs/>
          <w:noProof/>
          <w:szCs w:val="24"/>
        </w:rPr>
        <w:t>long distance dispersion</w:t>
      </w:r>
      <w:r w:rsidRPr="00CA1F8F">
        <w:rPr>
          <w:rFonts w:ascii="Arial" w:hAnsi="Arial" w:cs="Arial"/>
          <w:noProof/>
          <w:szCs w:val="24"/>
        </w:rPr>
        <w:t xml:space="preserve">, LDD), da ordem de milhares de quilômetros, são eventos raros para a maioria das espécies, porém podem apresentar grandes consequências demográficas e, </w:t>
      </w:r>
      <w:r w:rsidRPr="00CA1F8F">
        <w:rPr>
          <w:rFonts w:ascii="Arial" w:hAnsi="Arial" w:cs="Arial"/>
          <w:noProof/>
          <w:szCs w:val="24"/>
        </w:rPr>
        <w:lastRenderedPageBreak/>
        <w:t xml:space="preserve">portanto, não devem ser subestimados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(Nathan 2006)</w:t>
      </w:r>
      <w:r w:rsidR="008E6526">
        <w:rPr>
          <w:rFonts w:ascii="Arial" w:hAnsi="Arial" w:cs="Arial"/>
          <w:noProof/>
          <w:szCs w:val="24"/>
        </w:rPr>
        <w:fldChar w:fldCharType="end"/>
      </w:r>
      <w:r w:rsidRPr="00CA1F8F">
        <w:rPr>
          <w:rFonts w:ascii="Arial" w:hAnsi="Arial" w:cs="Arial"/>
          <w:noProof/>
          <w:szCs w:val="24"/>
        </w:rPr>
        <w:t xml:space="preserve">. Quando estudamos eventos de LDD, é custoso e impraticável acompanhar diretamente os mecanismos de dispersão, e não é possível extrapolar dados ecológicos regionais para escalas dessa magnitude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{"citationItems":[{"id":"ITEM-1","itemData":{"DOI":"10.1111/j.1365-2745.2008.01382.x","ISSN":"00220477","author":[{"dropping-particle":"","family":"Bullock","given":"James M.","non-dropping-particle":"","parse-names":false,"suffix":""},{"dropping-particle":"","family":"Nathan","given":"Ran","non-dropping-particle":"","parse-names":false,"suffix":""}],"container-title":"Journal of Ecology","id":"ITEM-1","issue":"4","issued":{"date-parts":[["2008","7"]]},"page":"567-568","title":"Plant dispersal across multiple scales: linking models and reality","type":"article-journal","volume":"96"},"uris":["http://www.mendeley.com/documents/?uuid=160d2be5-aa58-4ce8-9fa8-1f6815106f5f"]}],"mendeley":{"formattedCitation":"(Bullock and Nathan 2008)","manualFormatting":"(Bullock &amp; Nathan 2008)","plainTextFormattedCitation":"(Bullock and Nathan 2008)","previouslyFormattedCitation":"(Bullock and Nathan 2008)"},"properties":{"noteIndex":0},"schema":"https://github.com/citation-style-language/schema/raw/master/csl-citation.json"}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(Bullock </w:t>
      </w:r>
      <w:r w:rsidR="008E6526">
        <w:rPr>
          <w:rFonts w:ascii="Arial" w:hAnsi="Arial" w:cs="Arial"/>
          <w:noProof/>
          <w:szCs w:val="24"/>
        </w:rPr>
        <w:t>&amp;</w:t>
      </w:r>
      <w:r w:rsidR="008E6526" w:rsidRPr="008E6526">
        <w:rPr>
          <w:rFonts w:ascii="Arial" w:hAnsi="Arial" w:cs="Arial"/>
          <w:noProof/>
          <w:szCs w:val="24"/>
        </w:rPr>
        <w:t xml:space="preserve"> Nathan 2008)</w:t>
      </w:r>
      <w:r w:rsidR="008E6526">
        <w:rPr>
          <w:rFonts w:ascii="Arial" w:hAnsi="Arial" w:cs="Arial"/>
          <w:noProof/>
          <w:szCs w:val="24"/>
        </w:rPr>
        <w:fldChar w:fldCharType="end"/>
      </w:r>
      <w:r w:rsidR="00244177">
        <w:rPr>
          <w:rFonts w:ascii="Arial" w:hAnsi="Arial" w:cs="Arial"/>
          <w:noProof/>
          <w:szCs w:val="24"/>
        </w:rPr>
        <w:t>, de forma que a</w:t>
      </w:r>
      <w:r w:rsidR="00244177" w:rsidRPr="00CA1F8F">
        <w:rPr>
          <w:rFonts w:ascii="Arial" w:hAnsi="Arial" w:cs="Arial"/>
          <w:noProof/>
          <w:szCs w:val="24"/>
        </w:rPr>
        <w:t xml:space="preserve"> modelagem numérica se apresenta como uma alternativa eficiente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id":"ITEM-3","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L","non-dropping-particle":"","parse-names":false,"suffix":""}],"container-title":"Oikos","id":"ITEM-3","issue":"2","issued":{"date-parts":[["2003"]]},"page":"261-273","title":"Methods for Estimating Long-Distance Dispersal Methods for estimating long-distance dispersal","type":"article-journal","volume":"103"},"uris":["http://www.mendeley.com/documents/?uuid=14521942-c96b-4087-9212-4f61e35c3230"]}],"mendeley":{"formattedCitation":"(Hernawan et al. 2017; Jahnke et al. 2018; Nathan et al. 2003)","plainTextFormattedCitation":"(Hernawan et al. 2017; Jahnke et al. 2018; Nathan et al. 2003)","previouslyFormattedCitation":"(Hernawan et al. 2017; Jahnke et al. 2018; Nathan et al. 2003)"},"properties":{"noteIndex":0},"schema":"https://github.com/citation-style-language/schema/raw/master/csl-citation.json"}</w:instrText>
      </w:r>
      <w:r w:rsidR="00244177">
        <w:rPr>
          <w:rFonts w:ascii="Arial" w:hAnsi="Arial" w:cs="Arial"/>
          <w:noProof/>
          <w:szCs w:val="24"/>
        </w:rPr>
        <w:fldChar w:fldCharType="separate"/>
      </w:r>
      <w:r w:rsidR="00244177" w:rsidRPr="007C7F77">
        <w:rPr>
          <w:rFonts w:ascii="Arial" w:hAnsi="Arial" w:cs="Arial"/>
          <w:noProof/>
          <w:szCs w:val="24"/>
        </w:rPr>
        <w:t>(Hernawan et al. 2017; Jahnke et al. 2018; Nathan et al. 2003)</w:t>
      </w:r>
      <w:r w:rsidR="00244177">
        <w:rPr>
          <w:rFonts w:ascii="Arial" w:hAnsi="Arial" w:cs="Arial"/>
          <w:noProof/>
          <w:szCs w:val="24"/>
        </w:rPr>
        <w:fldChar w:fldCharType="end"/>
      </w:r>
      <w:r w:rsidR="00244177" w:rsidRPr="007C7F77">
        <w:rPr>
          <w:rFonts w:ascii="Arial" w:hAnsi="Arial" w:cs="Arial"/>
          <w:noProof/>
          <w:szCs w:val="24"/>
        </w:rPr>
        <w:t>.</w:t>
      </w:r>
      <w:r w:rsidR="00244177">
        <w:rPr>
          <w:rFonts w:ascii="Arial" w:hAnsi="Arial" w:cs="Arial"/>
          <w:noProof/>
          <w:szCs w:val="24"/>
        </w:rPr>
        <w:t xml:space="preserve"> </w:t>
      </w:r>
      <w:r w:rsidRPr="00CA1F8F">
        <w:rPr>
          <w:rFonts w:ascii="Arial" w:hAnsi="Arial" w:cs="Arial"/>
          <w:noProof/>
          <w:szCs w:val="24"/>
        </w:rPr>
        <w:t xml:space="preserve">A LDD é especialmente importante para espécies marinhas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Communications","id":"ITEM-1","issue":"1","issued":{"date-parts":[["2018"]]},"publisher":"Springer US","title":"Large-scale ocean connectivity and planktonic body size","type":"article-journal","volume":"9"},"uris":["http://www.mendeley.com/documents/?uuid=4389289a-ceef-4621-87d7-7c6f6a821243"]}],"mendeley":{"formattedCitation":"(Villarino et al. 2018)","plainTextFormattedCitation":"(Villarino et al. 2018)","previouslyFormattedCitation":"(Villarino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(Villarino et al. 2018)</w:t>
      </w:r>
      <w:r w:rsidR="008E6526">
        <w:rPr>
          <w:rFonts w:ascii="Arial" w:hAnsi="Arial" w:cs="Arial"/>
          <w:noProof/>
          <w:szCs w:val="24"/>
        </w:rPr>
        <w:fldChar w:fldCharType="end"/>
      </w:r>
      <w:r w:rsidRPr="00CA1F8F">
        <w:rPr>
          <w:rFonts w:ascii="Arial" w:hAnsi="Arial" w:cs="Arial"/>
          <w:noProof/>
          <w:szCs w:val="24"/>
        </w:rPr>
        <w:t xml:space="preserve"> e as correntes oceânicas têm um grande papel nesses deslocamentos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{"citationItems":[{"id":"ITEM-1","itemData":{"DOI":"10.1016/j.tree.2016.02.015","ISSN":"01695347","abstract":"It is a golden age for animal movement studies and so an opportune time to assess priorities for future work. We assembled 40 experts to identify key questions in this field, focussing on marine megafauna, which include a broad range of birds, mammals, reptiles, and fish. Research on these taxa has both underpinned many of the recent technical developments and led to fundamental discoveries in the field. We show that the questions have broad applicability to other taxa, including terrestrial animals, flying insects, and swimming invertebrates, and, as such, this exercise provides a useful roadmap for targeted deployments and data syntheses that should advance the field of movement ecology.","author":[{"dropping-particle":"","family":"Hays","given":"Graeme C.","non-dropping-particle":"","parse-names":false,"suffix":""},{"dropping-particle":"","family":"Ferreira","given":"Luciana C.","non-dropping-particle":"","parse-names":false,"suffix":""},{"dropping-particle":"","family":"Sequeira","given":"Ana M.M.","non-dropping-particle":"","parse-names":false,"suffix":""},{"dropping-particle":"","family":"Meekan","given":"Mark G.","non-dropping-particle":"","parse-names":false,"suffix":""},{"dropping-particle":"","family":"Duarte","given":"Carlos M.","non-dropping-particle":"","parse-names":false,"suffix":""},{"dropping-particle":"","family":"Bailey","given":"Helen","non-dropping-particle":"","parse-names":false,"suffix":""},{"dropping-particle":"","family":"Bailleul","given":"Fred","non-dropping-particle":"","parse-names":false,"suffix":""},{"dropping-particle":"","family":"Bowen","given":"W. Don","non-dropping-particle":"","parse-names":false,"suffix":""},{"dropping-particle":"","family":"Caley","given":"M. Julian","non-dropping-particle":"","parse-names":false,"suffix":""},{"dropping-particle":"","family":"Costa","given":"Daniel P.","non-dropping-particle":"","parse-names":false,"suffix":""},{"dropping-particle":"","family":"Eguíluz","given":"Victor M.","non-dropping-particle":"","parse-names":false,"suffix":""},{"dropping-particle":"","family":"Fossette","given":"Sabrina","non-dropping-particle":"","parse-names":false,"suffix":""},{"dropping-particle":"","family":"Friedlaender","given":"Ari S.","non-dropping-particle":"","parse-names":false,"suffix":""},{"dropping-particle":"","family":"Gales","given":"Nick","non-dropping-particle":"","parse-names":false,"suffix":""},{"dropping-particle":"","family":"Gleiss","given":"Adrian C.","non-dropping-particle":"","parse-names":false,"suffix":""},{"dropping-particle":"","family":"Gunn","given":"John","non-dropping-particle":"","parse-names":false,"suffix":""},{"dropping-particle":"","family":"Harcourt","given":"Rob","non-dropping-particle":"","parse-names":false,"suffix":""},{"dropping-particle":"","family":"Hazen","given":"Elliott L.","non-dropping-particle":"","parse-names":false,"suffix":""},{"dropping-particle":"","family":"Heithaus","given":"Michael R.","non-dropping-particle":"","parse-names":false,"suffix":""},{"dropping-particle":"","family":"Heupel","given":"Michelle","non-dropping-particle":"","parse-names":false,"suffix":""},{"dropping-particle":"","family":"Holland","given":"Kim","non-dropping-particle":"","parse-names":false,"suffix":""},{"dropping-particle":"","family":"Horning","given":"Markus","non-dropping-particle":"","parse-names":false,"suffix":""},{"dropping-particle":"","family":"Jonsen","given":"Ian","non-dropping-particle":"","parse-names":false,"suffix":""},{"dropping-particle":"","family":"Kooyman","given":"Gerald L.","non-dropping-particle":"","parse-names":false,"suffix":""},{"dropping-particle":"","family":"Lowe","given":"Christopher G.","non-dropping-particle":"","parse-names":false,"suffix":""},{"dropping-particle":"","family":"Madsen","given":"Peter T.","non-dropping-particle":"","parse-names":false,"suffix":""},{"dropping-particle":"","family":"Marsh","given":"Helene","non-dropping-particle":"","parse-names":false,"suffix":""},{"dropping-particle":"","family":"Phillips","given":"Richard A.","non-dropping-particle":"","parse-names":false,"suffix":""},{"dropping-particle":"","family":"Righton","given":"David","non-dropping-particle":"","parse-names":false,"suffix":""},{"dropping-particle":"","family":"Ropert-Coudert","given":"Yan","non-dropping-particle":"","parse-names":false,"suffix":""},{"dropping-particle":"","family":"Sato","given":"Katsufumi","non-dropping-particle":"","parse-names":false,"suffix":""},{"dropping-particle":"","family":"Shaffer","given":"Scott A.","non-dropping-particle":"","parse-names":false,"suffix":""},{"dropping-particle":"","family":"Simpfendorfer","given":"Colin A.","non-dropping-particle":"","parse-names":false,"suffix":""},{"dropping-particle":"","family":"Sims","given":"David W.","non-dropping-particle":"","parse-names":false,"suffix":""},{"dropping-particle":"","family":"Skomal","given":"Gregory","non-dropping-particle":"","parse-names":false,"suffix":""},{"dropping-particle":"","family":"Takahashi","given":"Akinori","non-dropping-particle":"","parse-names":false,"suffix":""},{"dropping-particle":"","family":"Trathan","given":"Philip N.","non-dropping-particle":"","parse-names":false,"suffix":""},{"dropping-particle":"","family":"Wikelski","given":"Martin","non-dropping-particle":"","parse-names":false,"suffix":""},{"dropping-particle":"","family":"Womble","given":"Jamie N.","non-dropping-particle":"","parse-names":false,"suffix":""},{"dropping-particle":"","family":"Thums","given":"Michele","non-dropping-particle":"","parse-names":false,"suffix":""}],"container-title":"Trends in Ecology and Evolution","id":"ITEM-1","issue":"6","issued":{"date-parts":[["2016"]]},"page":"463-475","publisher":"Elsevier Ltd","title":"Key Questions in Marine Megafauna Movement Ecology","type":"article-journal","volume":"31"},"uris":["http://www.mendeley.com/documents/?uuid=27e6b90a-c1e0-4ce4-b18c-1d79119181bb"]},{"id":"ITEM-2","itemData":{"DOI":"10.1016/j.cub.2017.01.044","ISSN":"09609822","abstract":"Ocean currents have many profound impacts on marine life, moving not only animals and plants around the ocean but also redistributing heat and nutrients. While some of these impacts have been well known for many decades, there have been major recent developments in this area. Biologists are increasingly collaborating with physical oceanographers. At the same time, methods to accurately predict ocean currents and their variability have improved over a broad range of spatial and temporal scales. Emerging from these initiatives is an understanding of how currents impact the connectivity of marine populations, how they influence the migration of strong swimmers, including whales and turtles, and how changing currents, as part of global climate change, may re-shape entire communities.","author":[{"dropping-particle":"","family":"Hays","given":"Graeme C.","non-dropping-particle":"","parse-names":false,"suffix":""}],"container-title":"Current Biology","id":"ITEM-2","issue":"11","issued":{"date-parts":[["2017"]]},"page":"R470-R473","publisher":"Elsevier","title":"Ocean currents and marine life","type":"article-journal","volume":"27"},"uris":["http://www.mendeley.com/documents/?uuid=99e8b01e-977b-4a30-b32d-7cd97dd5de1d"]},{"id":"ITEM-3","itemData":{"DOI":"10.1186/s40462-019-0149-5","ISSN":"20513933","abstract":"Background: The Northwest Atlantic (NWA) leatherback turtle (Dermochelys coriacea) subpopulation is one of the last healthy ones on Earth. Its conservation is thus of major importance for the conservation of the species itself. While adults are relatively well monitored, pelagic juveniles remain largely unobserved. In an attempt to reduce this knowledge gap, this paper presents the first detailed simulation of the open ocean dispersal of juveniles born on the main nesting beaches of French Guiana and Suriname (FGS). Methods: Dispersal is simulated using STAMM, an Individual Based Model in which juveniles actively disperse under the combined effects of oceanic currents and habitat-driven movements. For comparison purposes, passive dispersal under the sole effect of oceanic currents is also simulated. Results: Simulation results show that oceanic currents lead juveniles to cross the Atlantic at mid-latitudes. Unlike passive individuals, active juveniles undertake important north-south seasonal migrations while crossing the North Atlantic. They finally reach the European or North African coast and enter the Mediterranean Sea. Less than 4-year-old active turtles first arrive off Mauritania. Other productive areas on the eastern side of the Atlantic (the coast of Galicia and Portugal, the Gulf of Cadiz, the Bay of Biscay) and in the Mediterranean Sea are first reached by 6 to 9-year-old individuals. This active dispersal scheme, and its timing, appear to be consistent with all available stranding and bycatch data gathered on the Atlantic and Mediterranean coasts of Europe and North Africa. Simulation results also suggest that the timing of the dispersal and the quality of the habitats encountered by juveniles can, at least partly, explain why the NWA leatherback subpopulation is doing much better than the West Pacific one. Conclusion: This paper provides the first detailed simulation of the spatial and temporal distribution of juvenile leatherback turtles dispersing from their FGS nesting beaches into the North Atlantic Ocean and Mediterranean Sea. Simulation results, corroborated by stranding and bycatch data, pinpoint several important developmental areas on the eastern side of the Atlantic Ocean and in the Mediterranean Sea. These results shall help focus observation and conservation efforts in these critical areas.","author":[{"dropping-particle":"","family":"Lalire","given":"Maxime","non-dropping-particle":"","parse-names":false,"suffix":""},{"dropping-particle":"","family":"Gaspar","given":"Philippe","non-dropping-particle":"","parse-names":false,"suffix":""}],"container-title":"Movement Ecology","id":"ITEM-3","issue":"1","issued":{"date-parts":[["2019"]]},"page":"1-17","publisher":"Movement Ecology","title":"Modeling the active dispersal of juvenile leatherback turtles in the North Atlantic Ocean","type":"article-journal","volume":"7"},"uris":["http://www.mendeley.com/documents/?uuid=92f576f4-ef8a-4353-a51f-60a1a87ce76e"]}],"mendeley":{"formattedCitation":"(Hays 2017; Hays et al. 2016; Lalire and Gaspar 2019)","manualFormatting":"(Hays 2017; Hays et al. 2016; Lalire &amp; Gaspar 2019)","plainTextFormattedCitation":"(Hays 2017; Hays et al. 2016; Lalire and Gaspar 2019)","previouslyFormattedCitation":"(Hays 2017; Hays et al. 2016; Lalire and Gaspar 2019)"},"properties":{"noteIndex":0},"schema":"https://github.com/citation-style-language/schema/raw/master/csl-citation.json"}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(Hays 2017; Hays et al. 2016; Lalire </w:t>
      </w:r>
      <w:r w:rsidR="008E6526">
        <w:rPr>
          <w:rFonts w:ascii="Arial" w:hAnsi="Arial" w:cs="Arial"/>
          <w:noProof/>
          <w:szCs w:val="24"/>
        </w:rPr>
        <w:t>&amp;</w:t>
      </w:r>
      <w:r w:rsidR="008E6526" w:rsidRPr="008E6526">
        <w:rPr>
          <w:rFonts w:ascii="Arial" w:hAnsi="Arial" w:cs="Arial"/>
          <w:noProof/>
          <w:szCs w:val="24"/>
        </w:rPr>
        <w:t xml:space="preserve"> Gaspar 2019)</w:t>
      </w:r>
      <w:r w:rsidR="008E6526">
        <w:rPr>
          <w:rFonts w:ascii="Arial" w:hAnsi="Arial" w:cs="Arial"/>
          <w:noProof/>
          <w:szCs w:val="24"/>
        </w:rPr>
        <w:fldChar w:fldCharType="end"/>
      </w:r>
      <w:r w:rsidRPr="00CA1F8F">
        <w:rPr>
          <w:rFonts w:ascii="Arial" w:hAnsi="Arial" w:cs="Arial"/>
          <w:noProof/>
          <w:szCs w:val="24"/>
        </w:rPr>
        <w:t xml:space="preserve">. No caso de organismos planctônicos, as correntes oceânicas são ainda mais determinantes na dispersão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{"citationItems":[{"id":"ITEM-1","itemData":{"DOI":"10.1038/s41559-017-0148","ISSN":"2397334X","abstract":"Larval dispersal is a critical yet enigmatic process in the persistence and productivity of marine metapopulations. Empirical data on larval dispersal remain scarce, hindering the use of spatial management tools in efforts to sustain ocean biodiversity and fisheries. Here we document dispersal among subpopulations of clownfish (Amphiprion percula) and butterflyfish (Chaetodon vagabundus) from eight sites across a large seascape (10,000 km 2) in Papua New Guinea across 2 years. Dispersal of clownfish was consistent between years, with mean observed dispersal distances of 15 km and 10 km in 2009 and 2011, respectively. A Laplacian statistical distribution (the dispersal kernel) predicted a mean dispersal distance of 13-19 km, with 90% of settlement occurring within 31-43 km. Mean dispersal distances were considerably greater (43-64 km) for butterflyfish, with kernels declining only gradually from spawning locations. We demonstrate that dispersal can be measured on spatial scales sufficient to inform the design of and test the performance of marine reserve networks.","author":[{"dropping-particle":"","family":"Almany","given":"Glenn R.","non-dropping-particle":"","parse-names":false,"suffix":""},{"dropping-particle":"","family":"Planes","given":"Serge","non-dropping-particle":"","parse-names":false,"suffix":""},{"dropping-particle":"","family":"Thorrold","given":"Simon R.","non-dropping-particle":"","parse-names":false,"suffix":""},{"dropping-particle":"","family":"Berumen","given":"Michael L.","non-dropping-particle":"","parse-names":false,"suffix":""},{"dropping-particle":"","family":"Bode","given":"Michael","non-dropping-particle":"","parse-names":false,"suffix":""},{"dropping-particle":"","family":"Saenz-Agudelo","given":"Pablo","non-dropping-particle":"","parse-names":false,"suffix":""},{"dropping-particle":"","family":"Bonin","given":"Mary C.","non-dropping-particle":"","parse-names":false,"suffix":""},{"dropping-particle":"","family":"Frisch","given":"Ashley J.","non-dropping-particle":"","parse-names":false,"suffix":""},{"dropping-particle":"","family":"Harrison","given":"Hugo B.","non-dropping-particle":"","parse-names":false,"suffix":""},{"dropping-particle":"","family":"Messmer","given":"Vanessa","non-dropping-particle":"","parse-names":false,"suffix":""},{"dropping-particle":"","family":"Nanninga","given":"Gerrit B.","non-dropping-particle":"","parse-names":false,"suffix":""},{"dropping-particle":"","family":"Priest","given":"Mark A.","non-dropping-particle":"","parse-names":false,"suffix":""},{"dropping-particle":"","family":"Srinivasan","given":"Maya","non-dropping-particle":"","parse-names":false,"suffix":""},{"dropping-particle":"","family":"Sinclair-Taylor","given":"Tane","non-dropping-particle":"","parse-names":false,"suffix":""},{"dropping-particle":"","family":"Williamson","given":"David H.","non-dropping-particle":"","parse-names":false,"suffix":""},{"dropping-particle":"","family":"Jones","given":"Geoffrey P.","non-dropping-particle":"","parse-names":false,"suffix":""}],"container-title":"Nature Ecology and Evolution","id":"ITEM-1","issue":"6","issued":{"date-parts":[["2017"]]},"page":"1-7","publisher":"Macmillan Publishers Limited, part of Springer Nature.","title":"Larval fish dispersal in a coral-reef seascape","type":"article-journal","volume":"1"},"uris":["http://www.mendeley.com/documents/?uuid=21697486-0cb9-472a-a8e9-931091cfc93e"]},{"id":"ITEM-2","itemData":{"DOI":"10.1038/s41467-017-02535-8","ISSN":"20411723","abstract":"Global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Communications","id":"ITEM-2","issue":"1","issued":{"date-parts":[["2018"]]},"publisher":"Springer US","title":"Large-scale ocean connectivity and planktonic body size","type":"article-journal","volume":"9"},"uris":["http://www.mendeley.com/documents/?uuid=4389289a-ceef-4621-87d7-7c6f6a821243"]}],"mendeley":{"formattedCitation":"(Almany et al. 2017; Villarino et al. 2018)","plainTextFormattedCitation":"(Almany et al. 2017; Villarino et al. 2018)","previouslyFormattedCitation":"(Almany et al. 2017; 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(Almany et al. 2017; Villarino et al. 2018)</w:t>
      </w:r>
      <w:r w:rsidR="008E6526">
        <w:rPr>
          <w:rFonts w:ascii="Arial" w:hAnsi="Arial" w:cs="Arial"/>
          <w:noProof/>
          <w:szCs w:val="24"/>
        </w:rPr>
        <w:fldChar w:fldCharType="end"/>
      </w:r>
      <w:r w:rsidRPr="00CA1F8F">
        <w:rPr>
          <w:rFonts w:ascii="Arial" w:hAnsi="Arial" w:cs="Arial"/>
          <w:noProof/>
          <w:szCs w:val="24"/>
        </w:rPr>
        <w:t xml:space="preserve">, ao carregá-los passivamente por longas distâncias. O mesmo ocorre com espécies </w:t>
      </w:r>
      <w:r w:rsidR="00201D76">
        <w:rPr>
          <w:rFonts w:ascii="Arial" w:hAnsi="Arial" w:cs="Arial"/>
          <w:noProof/>
          <w:szCs w:val="24"/>
        </w:rPr>
        <w:t xml:space="preserve">de plantas </w:t>
      </w:r>
      <w:r w:rsidRPr="00CA1F8F">
        <w:rPr>
          <w:rFonts w:ascii="Arial" w:hAnsi="Arial" w:cs="Arial"/>
          <w:noProof/>
          <w:szCs w:val="24"/>
        </w:rPr>
        <w:t xml:space="preserve">costeiras que se dispersam </w:t>
      </w:r>
      <w:r w:rsidR="00201D76">
        <w:rPr>
          <w:rFonts w:ascii="Arial" w:hAnsi="Arial" w:cs="Arial"/>
          <w:noProof/>
          <w:szCs w:val="24"/>
        </w:rPr>
        <w:t>pelo mar</w:t>
      </w:r>
      <w:r w:rsidRPr="00CA1F8F">
        <w:rPr>
          <w:rFonts w:ascii="Arial" w:hAnsi="Arial" w:cs="Arial"/>
          <w:noProof/>
          <w:szCs w:val="24"/>
        </w:rPr>
        <w:t xml:space="preserve">, </w:t>
      </w:r>
      <w:r w:rsidR="00244177">
        <w:rPr>
          <w:rFonts w:ascii="Arial" w:hAnsi="Arial" w:cs="Arial"/>
          <w:noProof/>
          <w:szCs w:val="24"/>
        </w:rPr>
        <w:t xml:space="preserve">e estudos recentes utilizam a modelagem de partículas para simular a dispersão de gramíneas costeiras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{"citationItems":[{"id":"ITEM-1","itemData":{"DOI":"10.1111/geb.12713","ISSN":"1466822X","author":[{"dropping-particle":"","family":"Smith","given":"Timothy M.","non-dropping-particle":"","parse-names":false,"suffix":""},{"dropping-particle":"","family":"York","given":"Paul H.","non-dropping-particle":"","parse-names":false</w:instrText>
      </w:r>
      <w:r w:rsidR="00244177" w:rsidRPr="00CA3238">
        <w:rPr>
          <w:rFonts w:ascii="Arial" w:hAnsi="Arial" w:cs="Arial"/>
          <w:noProof/>
          <w:szCs w:val="24"/>
          <w:lang w:val="en-US"/>
        </w:rPr>
        <w:instrText>,"suffix":""},{"dropping-particle":"","family":"Broitman","given":"Bernardo R.","non-dropping-particle":"","parse-names":false,"suffix":""},{"dropping-particle":"","family":"Thiel","given":"Martin","non-dropping-particle":"","parse-names":false,"suffix":""},{"dropping-particle":"","family":"Hays","given":"Graeme C.","non-dropping-particle":"","parse-names":false,"suffix":""},{"dropping-particle":"","family":"Sebille","given":"Erik","non-dropping-particle":"van","parse-names":false,"suffix":""},{"dropping-particle":"","family":"Putman","given":"Nathan F.","non-dropping-particle":"","parse-names":false,"suffix":""},{"dropping-particle":"","family":"Macreadie","given":"Peter I.","non-dropping-particle":"","parse-names":false,"suffix":""},{"dropping-particle":"","family":"Sherman","given":"Craig D. H.","non-dropping-particle":"","parse-names":false,"suffix":""}],"container-title":"Global Ecology and Biogeography","id":"ITEM-1","issue":"4","issued":{"date-parts":[["20</w:instrText>
      </w:r>
      <w:r w:rsidR="00244177" w:rsidRPr="00177779">
        <w:rPr>
          <w:rFonts w:ascii="Arial" w:hAnsi="Arial" w:cs="Arial"/>
          <w:noProof/>
          <w:szCs w:val="24"/>
          <w:lang w:val="en-US"/>
        </w:rPr>
        <w:instrText>18","4"]]},"page":"487-496","title":"Rare long-distance dispersal of a marine angiosperm across the Pacific Ocean","type":"article-journal","volume":"27"},"uris":["http://www.mendeley.com/documents/?uuid=734c98d6-ae82-47ee-988f-57d55080c258"]}],"mendeley":{"formattedCitation":"(Smith et al. 2018)","plainTextFormattedCitation":"(Smith et al. 2018)","previouslyFormattedCitation":"(Smith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(Smith et al. 2018)</w:t>
      </w:r>
      <w:r w:rsidR="00244177">
        <w:rPr>
          <w:rFonts w:ascii="Arial" w:hAnsi="Arial" w:cs="Arial"/>
          <w:noProof/>
          <w:szCs w:val="24"/>
        </w:rPr>
        <w:fldChar w:fldCharType="end"/>
      </w:r>
      <w:r w:rsidR="00244177" w:rsidRPr="00177779">
        <w:rPr>
          <w:rFonts w:ascii="Arial" w:hAnsi="Arial" w:cs="Arial"/>
          <w:noProof/>
          <w:szCs w:val="24"/>
          <w:lang w:val="en-US"/>
        </w:rPr>
        <w:t xml:space="preserve">, urtigas </w:t>
      </w:r>
      <w:r w:rsidR="00244177">
        <w:rPr>
          <w:rFonts w:ascii="Arial" w:hAnsi="Arial" w:cs="Arial"/>
          <w:noProof/>
          <w:szCs w:val="24"/>
        </w:rPr>
        <w:fldChar w:fldCharType="begin" w:fldLock="1"/>
      </w:r>
      <w:r w:rsidR="005A67B7" w:rsidRPr="00177779">
        <w:rPr>
          <w:rFonts w:ascii="Arial" w:hAnsi="Arial" w:cs="Arial"/>
          <w:noProof/>
          <w:szCs w:val="24"/>
          <w:lang w:val="en-US"/>
        </w:rPr>
        <w:instrText>ADDIN CSL_CITATION {"citationItems":[{"id":"ITEM-1","itemData":{"DOI":"10.1111/ele.13132","ISSN":"1461023X","author":[{"dropping-particle":"","family":"Wu","given":"Zeng-Yuan","non-dropping-particle":"","parse-names":false,"suffix":""},{"dropping-particle":"","family":"Liu","given":"Jie","non-dropping-particle":"","parse-names":false,"suffix":""},{"dropping-particle":"","family":"Provan","given":"Jim","non-dropping-particle":"","parse-names":false,"suffix":""},{"dropping-particle":"","family":"Wang","given":"Hong","non-dropping-particle":"","parse-names":false,"suffix":""},{"dropping-particle":"","family":"Chen","given":"Chia-Jui","non-dropping-particle":"","parse-names":false,"suffix":""},{"dropping-particle":"","family":"Cadotte","given":"Marc W.","non-dropping-particle":"","parse-names":false,"suffix":""},{"dropping-particle":"","family":"Luo","given":"Ya-Huang","non-dropping-particle":"","parse-names":false,"suffix":""},{"dropping-particle":"","family":"Amorim","given":"Bruno S.","non-dropping-particle":"","parse-names":false,"suffix":""},{"dropping-particle":"","family":"Li","given":"De-Zhu","non-dropping-particle":"","parse-names":false,"suffix":""},{"dropping-particle":"","family":"Milne","given":"Richard I.","non-dropping-particle":"","parse-names":false,"suffix":""}],"container-title":"Ecology Letters","editor":[{"dropping-particle":"","family":"He","given":"Fangliang","non-dropping-particle":"","parse-names":false,"suffix":""}],"id":"ITEM-1","issue":"10","issued":{"date-parts":[["2018","10"]]},"page":"1515-1529","title":"Testing Darwin's transoceanic dispersal hypothesis for the inland nettle family (Urticaceae)","type":"article-journal","volume":"21"},"uris":["http://www.mendeley.com/documents/?uuid=30c0e691-b265-41d7-8b31-2068d8a743e9"]}],"mendeley":{"formattedCitation":"(Wu et al. 2018)","plainTextFormattedCitation":"(Wu et al. 2018)","previouslyFormattedCitation":"(Wu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(Wu et al. 2018)</w:t>
      </w:r>
      <w:r w:rsidR="00244177">
        <w:rPr>
          <w:rFonts w:ascii="Arial" w:hAnsi="Arial" w:cs="Arial"/>
          <w:noProof/>
          <w:szCs w:val="24"/>
        </w:rPr>
        <w:fldChar w:fldCharType="end"/>
      </w:r>
      <w:r w:rsidR="00244177" w:rsidRPr="00177779">
        <w:rPr>
          <w:rFonts w:ascii="Arial" w:hAnsi="Arial" w:cs="Arial"/>
          <w:noProof/>
          <w:szCs w:val="24"/>
          <w:lang w:val="en-US"/>
        </w:rPr>
        <w:t xml:space="preserve"> e </w:t>
      </w:r>
      <w:r w:rsidRPr="00177779">
        <w:rPr>
          <w:rFonts w:ascii="Arial" w:hAnsi="Arial" w:cs="Arial"/>
          <w:noProof/>
          <w:szCs w:val="24"/>
          <w:lang w:val="en-US"/>
        </w:rPr>
        <w:t xml:space="preserve">árvores de mangue </w:t>
      </w:r>
      <w:r w:rsidR="008E6526">
        <w:rPr>
          <w:rFonts w:ascii="Arial" w:hAnsi="Arial" w:cs="Arial"/>
          <w:noProof/>
          <w:szCs w:val="24"/>
        </w:rPr>
        <w:fldChar w:fldCharType="begin" w:fldLock="1"/>
      </w:r>
      <w:r w:rsidR="008E6526" w:rsidRPr="00177779">
        <w:rPr>
          <w:rFonts w:ascii="Arial" w:hAnsi="Arial" w:cs="Arial"/>
          <w:noProof/>
          <w:szCs w:val="24"/>
          <w:lang w:val="en-US"/>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w:instrText>
      </w:r>
      <w:r w:rsidR="008E6526">
        <w:rPr>
          <w:rFonts w:ascii="Arial" w:hAnsi="Arial" w:cs="Arial"/>
          <w:noProof/>
          <w:szCs w:val="24"/>
        </w:rPr>
        <w:instrText>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mangroves","type":"article-journal","volume":"94"},"uris":["http://www.mendeley.com/documents/?uuid=f507eb38-d7a9-469f-914d-1210e506fcc7"]}],"mendeley":{"formattedCitation":"(Van der Stocken et al. 2019)","plainTextFormattedCitation":"(Van der Stocken et al. 2019)","previouslyFormattedCitation":"(Van der Stocken et al. 2019)"},"properties":{"noteIndex":0},"schema":"https://github.com/citation-style-language/schema/raw/master/csl-citation.json"}</w:instrText>
      </w:r>
      <w:r w:rsidR="008E6526">
        <w:rPr>
          <w:rFonts w:ascii="Arial" w:hAnsi="Arial" w:cs="Arial"/>
          <w:noProof/>
          <w:szCs w:val="24"/>
        </w:rPr>
        <w:fldChar w:fldCharType="separate"/>
      </w:r>
      <w:r w:rsidR="008E6526" w:rsidRPr="007C7F77">
        <w:rPr>
          <w:rFonts w:ascii="Arial" w:hAnsi="Arial" w:cs="Arial"/>
          <w:noProof/>
          <w:szCs w:val="24"/>
        </w:rPr>
        <w:t>(Van der Stocken et al. 2019)</w:t>
      </w:r>
      <w:r w:rsidR="008E6526">
        <w:rPr>
          <w:rFonts w:ascii="Arial" w:hAnsi="Arial" w:cs="Arial"/>
          <w:noProof/>
          <w:szCs w:val="24"/>
        </w:rPr>
        <w:fldChar w:fldCharType="end"/>
      </w:r>
      <w:r w:rsidR="008E6526" w:rsidRPr="007C7F77">
        <w:rPr>
          <w:rFonts w:ascii="Arial" w:hAnsi="Arial" w:cs="Arial"/>
          <w:noProof/>
          <w:szCs w:val="24"/>
        </w:rPr>
        <w:t>.</w:t>
      </w:r>
    </w:p>
    <w:p w14:paraId="2A6C587C" w14:textId="2CEBE2B8"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Os mangues são plantas de diversos gêneros que apresentam adaptações para a vida em uma interface entre continente e oceano. Entre essas adaptações, encontram-se os propágulos; unidades dispersoras – frutos ou sementes – que são capazes de permanecer por semanas ou meses no mar, sem perder sua viabilidade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{"citationItems":[{"id":"ITEM-1","itemData":{"author":[{"dropping-particle":"","family":"Tomlinson","given":"Philip Barry","non-dropping-particle":"","parse-names":false,"suffix":""}],"edition":"1st","editor":[{"dropping-particle":"","family":"Ashton","given":"Peter S.","non-dropping-particle":"","parse-names":false,"suffix":""},{"dropping-particle":"","family":"Hubbel","given":"Stephen P.","non-dropping-particle":"","parse-names":false,"suffix":""},{"dropping-particle":"","family":"Janzen","given":"Daniel H.","non-dropping-particle":"","parse-names":false,"suffix":""},{"dropping-particle":"","family":"Raven","given":"Peter H.","non-dropping-particle":"","parse-names":false,"suffix":""},{"dropping-particle":"","family":"Tomlinson","given":"Philip Barry","non-dropping-particle":"","parse-names":false,"suffix":""}],"id":"ITEM-1","issued":{"date-parts":[["1986"]]},"number-of-pages":"419","publisher":"Cambridge University Press","publisher-place":"Cambridge, MA","title":"The Botany of Mangroves","type":"book"},"uris":["http://www.mendeley.com/documents/?uuid=1f4ed0fd-c884-423d-bca0-6f0b1e68a3ee"]}],"mendeley":{"formattedCitation":"(Tomlinson 1986)","plainTextFormattedCitation":"(Tomlinson 1986)","previouslyFormattedCitation":"(Tomlinson 1986)"},"properties":{"noteIndex":0},"schema":"https://github.com/citation-style-language/schema/raw/master/csl-citation.json"}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(Tomlinson 1986)</w:t>
      </w:r>
      <w:r w:rsidR="008E6526">
        <w:rPr>
          <w:rFonts w:ascii="Arial" w:hAnsi="Arial" w:cs="Arial"/>
          <w:noProof/>
          <w:szCs w:val="24"/>
        </w:rPr>
        <w:fldChar w:fldCharType="end"/>
      </w:r>
      <w:r w:rsidRPr="00CA1F8F">
        <w:rPr>
          <w:rFonts w:ascii="Arial" w:hAnsi="Arial" w:cs="Arial"/>
          <w:noProof/>
          <w:szCs w:val="24"/>
        </w:rPr>
        <w:t>, permitindo assim a LDD. Os mangues ocorrem em amplas distribuições geográficas, em toda a faixa tropical e subtropical, de forma que muitos dos estudos de dispersão se baseiam em informações genéticas</w:t>
      </w:r>
      <w:r w:rsidR="00AB55E1">
        <w:rPr>
          <w:rFonts w:ascii="Arial" w:hAnsi="Arial" w:cs="Arial"/>
          <w:noProof/>
          <w:szCs w:val="24"/>
        </w:rPr>
        <w:t>.</w:t>
      </w:r>
    </w:p>
    <w:p w14:paraId="57A8D169" w14:textId="0FE5EA46" w:rsidR="00CA1F8F" w:rsidRDefault="00CA1F8F" w:rsidP="008E6526">
      <w:pPr>
        <w:spacing w:line="360" w:lineRule="auto"/>
        <w:ind w:firstLine="708"/>
        <w:jc w:val="both"/>
        <w:rPr>
          <w:rFonts w:ascii="Arial" w:hAnsi="Arial" w:cs="Arial"/>
          <w:noProof/>
          <w:szCs w:val="24"/>
        </w:rPr>
      </w:pPr>
      <w:r w:rsidRPr="00CA1F8F">
        <w:rPr>
          <w:rFonts w:ascii="Arial" w:hAnsi="Arial" w:cs="Arial"/>
          <w:noProof/>
          <w:szCs w:val="24"/>
        </w:rPr>
        <w:t xml:space="preserve">Utilizando marcadores microssatélite,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species","type":"article-journal","volume":"7"},"uris":["http://www.mendeley.com/documents/?uuid=3c1a83cb-f191-4a1d-9584-0bada23bb0d7"]}],"mendeley":{"formattedCitation":"(Yan, Duke, and Sun 2016)","manualFormatting":"Yan e colaboradores (2016)","plainTextFormattedCitation":"(Yan, Duke, and Sun 2016)","previouslyFormattedCitation":"(Yan, Duke, and Sun 2016)"},"properties":{"noteIndex":0},"schema":"https://github.com/citation-style-language/schema/raw/master/csl-citation.json"}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Yan</w:t>
      </w:r>
      <w:r w:rsidR="008E6526">
        <w:rPr>
          <w:rFonts w:ascii="Arial" w:hAnsi="Arial" w:cs="Arial"/>
          <w:noProof/>
          <w:szCs w:val="24"/>
        </w:rPr>
        <w:t xml:space="preserve"> e colaboradores</w:t>
      </w:r>
      <w:r w:rsidR="008E6526" w:rsidRPr="008E6526">
        <w:rPr>
          <w:rFonts w:ascii="Arial" w:hAnsi="Arial" w:cs="Arial"/>
          <w:noProof/>
          <w:szCs w:val="24"/>
        </w:rPr>
        <w:t xml:space="preserve"> </w:t>
      </w:r>
      <w:r w:rsidR="008E6526">
        <w:rPr>
          <w:rFonts w:ascii="Arial" w:hAnsi="Arial" w:cs="Arial"/>
          <w:noProof/>
          <w:szCs w:val="24"/>
        </w:rPr>
        <w:t>(</w:t>
      </w:r>
      <w:r w:rsidR="008E6526" w:rsidRPr="008E6526">
        <w:rPr>
          <w:rFonts w:ascii="Arial" w:hAnsi="Arial" w:cs="Arial"/>
          <w:noProof/>
          <w:szCs w:val="24"/>
        </w:rPr>
        <w:t>2016)</w:t>
      </w:r>
      <w:r w:rsidR="008E6526">
        <w:rPr>
          <w:rFonts w:ascii="Arial" w:hAnsi="Arial" w:cs="Arial"/>
          <w:noProof/>
          <w:szCs w:val="24"/>
        </w:rPr>
        <w:fldChar w:fldCharType="end"/>
      </w:r>
      <w:r w:rsidRPr="00CA1F8F">
        <w:rPr>
          <w:rFonts w:ascii="Arial" w:hAnsi="Arial" w:cs="Arial"/>
          <w:noProof/>
          <w:szCs w:val="24"/>
        </w:rPr>
        <w:t xml:space="preserve"> compararam os padrões de diversidade genética de </w:t>
      </w:r>
      <w:r w:rsidRPr="008E6526">
        <w:rPr>
          <w:rFonts w:ascii="Arial" w:hAnsi="Arial" w:cs="Arial"/>
          <w:i/>
          <w:iCs/>
          <w:noProof/>
          <w:szCs w:val="24"/>
        </w:rPr>
        <w:t>Rhizophora</w:t>
      </w:r>
      <w:r w:rsidRPr="00CA1F8F">
        <w:rPr>
          <w:rFonts w:ascii="Arial" w:hAnsi="Arial" w:cs="Arial"/>
          <w:noProof/>
          <w:szCs w:val="24"/>
        </w:rPr>
        <w:t xml:space="preserve"> em toda a região do Oceano Índico e oeste do Oceano Pacífico (Indo-West Pacific region, IWP) e demonstraram que, ao contrário do esperado para espécies com potencial para LDD, existe pouca conectividade entre as populações da região. A conclusão, portanto, foi que diversos fatores – ecológicos, demográficos, históricos – devem ser levados em consideração para investigar a distribuição de mangues. Ao longo da Península da Malásia,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Biogeography","id":"ITEM-1","issue":"5","issued":{"date-parts":[["2014"]]},"page":"954-964","title":"Oceanic currents, not land masses, maintain the genetic structure of the mangrove Rhizophora mucronata Lam. (Rhizophoraceae) in Southeast Asia","type":"article-journal","volume":"41"},"uris":["http://www.mendeley.com/documents/?uuid=ab6d9c10-10c1-40ab-9861-458cb8b398b9"]}],"mendeley":{"formattedCitation":"(Wee et al. 2014)","manualFormatting":"Wee e colaboradores (2014)","plainTextFormattedCitation":"(Wee et al. 2014)","previouslyFormattedCitation":"(Wee et al. 2014)"},"properties":{"noteIndex":0},"schema":"https://github.com/citation-style-language/schema/raw/master/csl-citation.json"}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Wee e</w:t>
      </w:r>
      <w:r w:rsidR="008E6526">
        <w:rPr>
          <w:rFonts w:ascii="Arial" w:hAnsi="Arial" w:cs="Arial"/>
          <w:noProof/>
          <w:szCs w:val="24"/>
        </w:rPr>
        <w:t xml:space="preserve"> colaboradores (</w:t>
      </w:r>
      <w:r w:rsidR="008E6526" w:rsidRPr="008E6526">
        <w:rPr>
          <w:rFonts w:ascii="Arial" w:hAnsi="Arial" w:cs="Arial"/>
          <w:noProof/>
          <w:szCs w:val="24"/>
        </w:rPr>
        <w:t>2014)</w:t>
      </w:r>
      <w:r w:rsidR="008E6526">
        <w:rPr>
          <w:rFonts w:ascii="Arial" w:hAnsi="Arial" w:cs="Arial"/>
          <w:noProof/>
          <w:szCs w:val="24"/>
        </w:rPr>
        <w:fldChar w:fldCharType="end"/>
      </w:r>
      <w:r w:rsidRPr="00CA1F8F">
        <w:rPr>
          <w:rFonts w:ascii="Arial" w:hAnsi="Arial" w:cs="Arial"/>
          <w:noProof/>
          <w:szCs w:val="24"/>
        </w:rPr>
        <w:t xml:space="preserve"> demonstraram a importância das correntes oceânicas na estruturação genética de </w:t>
      </w:r>
      <w:r w:rsidRPr="008E6526">
        <w:rPr>
          <w:rFonts w:ascii="Arial" w:hAnsi="Arial" w:cs="Arial"/>
          <w:i/>
          <w:iCs/>
          <w:noProof/>
          <w:szCs w:val="24"/>
        </w:rPr>
        <w:t>R. mucronata</w:t>
      </w:r>
      <w:r w:rsidRPr="00CA1F8F">
        <w:rPr>
          <w:rFonts w:ascii="Arial" w:hAnsi="Arial" w:cs="Arial"/>
          <w:noProof/>
          <w:szCs w:val="24"/>
        </w:rPr>
        <w:t xml:space="preserve">; neste caso, a península não atuaria como barreira geográfica e as populações se encontrariam estruturadas entre o mar de Adaman e o estreito de Malacca, separados por diferentes correntes oceânicas. Já em uma menor escala geográfica,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Science","id":"ITEM-1","issue":"June","issued":{"date-parts":[["2018"]]},"page":"38-47","publisher":"Elsevier","title":"Migrant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replantation","type":"article-journal","volume":"214"},"uris":["http://www.mendeley.com/documents/?uuid=88b22b4c-b5f1-4eeb-8462-271d0d2c9b9b"]}],"mendeley":{"formattedCitation":"(Hasan et al. 2018)","manualFormatting":"Hasan e colaboradores (2018)","plainTextFormattedCitation":"(Hasan et al. 2018)","previouslyFormattedCitation":"(Hasan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Hasan e</w:t>
      </w:r>
      <w:r w:rsidR="008E6526">
        <w:rPr>
          <w:rFonts w:ascii="Arial" w:hAnsi="Arial" w:cs="Arial"/>
          <w:noProof/>
          <w:szCs w:val="24"/>
        </w:rPr>
        <w:t xml:space="preserve"> </w:t>
      </w:r>
      <w:r w:rsidR="008E6526">
        <w:rPr>
          <w:rFonts w:ascii="Arial" w:hAnsi="Arial" w:cs="Arial"/>
          <w:noProof/>
          <w:szCs w:val="24"/>
        </w:rPr>
        <w:lastRenderedPageBreak/>
        <w:t>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investigaram a estruturação das populações de </w:t>
      </w:r>
      <w:r w:rsidRPr="008E6526">
        <w:rPr>
          <w:rFonts w:ascii="Arial" w:hAnsi="Arial" w:cs="Arial"/>
          <w:i/>
          <w:iCs/>
          <w:noProof/>
          <w:szCs w:val="24"/>
        </w:rPr>
        <w:t>Avicennia officinalis</w:t>
      </w:r>
      <w:r w:rsidRPr="00CA1F8F">
        <w:rPr>
          <w:rFonts w:ascii="Arial" w:hAnsi="Arial" w:cs="Arial"/>
          <w:noProof/>
          <w:szCs w:val="24"/>
        </w:rPr>
        <w:t xml:space="preserve"> nos manguezais de Sundarban, em Bangladesh, e demonstraram a influência da degradação ambiental na conectividade; regiões de mata nativa apresentaram grande conectividade, enquanto áreas fragmentadas encontram-se isoladas geneticamente.</w:t>
      </w:r>
    </w:p>
    <w:p w14:paraId="0F7BF7BE" w14:textId="61F11819"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Na região do Oceano Atlântico e leste do Pacífico (Atlantic-East Pacific region, AEP),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Botany","id":"ITEM-1","issue":"6","issued":{"date-parts":[["2013"]]},"page":"1191-1201","title":"Strong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analysis","type":"article-journal","volume":"100"},"uris":["http://www.mendeley.com/documents/?uuid=95cf0a80-5b6a-48b2-9615-3014d517d071"]}],"mendeley":{"formattedCitation":"(Takayama et al. 2013)","manualFormatting":"Takayama e colaboradores (2013)","plainTextFormattedCitation":"(Takayama et al. 2013)","previouslyFormattedCitation":"(Takayama et al. 2013)"},"properties":{"noteIndex":0},"schema":"https://github.com/citation-style-language/schema/raw/master/csl-citation.json"}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Takayama e</w:t>
      </w:r>
      <w:r w:rsidR="008E6526">
        <w:rPr>
          <w:rFonts w:ascii="Arial" w:hAnsi="Arial" w:cs="Arial"/>
          <w:noProof/>
          <w:szCs w:val="24"/>
        </w:rPr>
        <w:t xml:space="preserve"> colaboradores (</w:t>
      </w:r>
      <w:r w:rsidR="008E6526" w:rsidRPr="008E6526">
        <w:rPr>
          <w:rFonts w:ascii="Arial" w:hAnsi="Arial" w:cs="Arial"/>
          <w:noProof/>
          <w:szCs w:val="24"/>
        </w:rPr>
        <w:t>2013)</w:t>
      </w:r>
      <w:r w:rsidR="008E6526">
        <w:rPr>
          <w:rFonts w:ascii="Arial" w:hAnsi="Arial" w:cs="Arial"/>
          <w:noProof/>
          <w:szCs w:val="24"/>
        </w:rPr>
        <w:fldChar w:fldCharType="end"/>
      </w:r>
      <w:r w:rsidRPr="00CA1F8F">
        <w:rPr>
          <w:rFonts w:ascii="Arial" w:hAnsi="Arial" w:cs="Arial"/>
          <w:noProof/>
          <w:szCs w:val="24"/>
        </w:rPr>
        <w:t xml:space="preserve"> investigaram a conectividade das populações de </w:t>
      </w:r>
      <w:r w:rsidRPr="008E6526">
        <w:rPr>
          <w:rFonts w:ascii="Arial" w:hAnsi="Arial" w:cs="Arial"/>
          <w:i/>
          <w:iCs/>
          <w:noProof/>
          <w:szCs w:val="24"/>
        </w:rPr>
        <w:t>Rhizophora</w:t>
      </w:r>
      <w:r w:rsidRPr="00CA1F8F">
        <w:rPr>
          <w:rFonts w:ascii="Arial" w:hAnsi="Arial" w:cs="Arial"/>
          <w:noProof/>
          <w:szCs w:val="24"/>
        </w:rPr>
        <w:t xml:space="preserve"> utilizando DNA cloroplastidial (cpDNA) e microssatélites. Nesse estudo, foi destacada a importância do istmo do Panamá como barreira de dispersão entre as populações nas Américas, o fluxo gênico entre as populações da costa oeste africana e da costa leste das Américas, e entre as populações da costa oeste das Américas e de ilhas do Pacífico Sul. Também para o AEP, </w:t>
      </w:r>
      <w:r w:rsidR="008E6526">
        <w:rPr>
          <w:rFonts w:ascii="Arial" w:hAnsi="Arial" w:cs="Arial"/>
          <w:noProof/>
          <w:szCs w:val="24"/>
        </w:rPr>
        <w:fldChar w:fldCharType="begin" w:fldLock="1"/>
      </w:r>
      <w:r w:rsidR="0012762B">
        <w:rPr>
          <w:rFonts w:ascii="Arial" w:hAnsi="Arial" w:cs="Arial"/>
          <w:noProof/>
          <w:szCs w:val="24"/>
        </w:rPr>
        <w:instrText>ADDIN CSL_CITATION {"citationItems":[{"id":"ITEM-1","itemData":{"DOI":"10.1111/mec.14894","ISSN":"1365294X","abstract":"A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Ecology","id":"ITEM-1","issue":"22","issued":{"date-parts":[["2018"]]},"page":"4612-4626","title":"Terrestrial species adapted to sea dispersal: Differences in propagule dispersal of two Caribbean mangroves","type":"article-journal","volume":"27"},"uris":["http://www.mendeley.com/documents/?uuid=584620ae-1eef-487f-bbca-a2e1461f6f28"]}],"mendeley":{"formattedCitation":"(Hodel et al. 2018)","manualFormatting":"Hodel e colaboradores (2018)","plainTextFormattedCitation":"(Hodel et al. 2018)","previouslyFormattedCitation":"(Hodel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Hodel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utilizaram polimorfismos de base única (</w:t>
      </w:r>
      <w:r w:rsidRPr="008E6526">
        <w:rPr>
          <w:rFonts w:ascii="Arial" w:hAnsi="Arial" w:cs="Arial"/>
          <w:i/>
          <w:iCs/>
          <w:noProof/>
          <w:szCs w:val="24"/>
        </w:rPr>
        <w:t>single nucleotide polymorphisms</w:t>
      </w:r>
      <w:r w:rsidRPr="00CA1F8F">
        <w:rPr>
          <w:rFonts w:ascii="Arial" w:hAnsi="Arial" w:cs="Arial"/>
          <w:noProof/>
          <w:szCs w:val="24"/>
        </w:rPr>
        <w:t xml:space="preserve">, SNPs) e cpDNA para identificar a influência da dispersão por pólen e por propágulos em </w:t>
      </w:r>
      <w:r w:rsidRPr="0012762B">
        <w:rPr>
          <w:rFonts w:ascii="Arial" w:hAnsi="Arial" w:cs="Arial"/>
          <w:i/>
          <w:iCs/>
          <w:noProof/>
          <w:szCs w:val="24"/>
        </w:rPr>
        <w:t>Laguncularia racemosa</w:t>
      </w:r>
      <w:r w:rsidRPr="00CA1F8F">
        <w:rPr>
          <w:rFonts w:ascii="Arial" w:hAnsi="Arial" w:cs="Arial"/>
          <w:noProof/>
          <w:szCs w:val="24"/>
        </w:rPr>
        <w:t xml:space="preserve"> e </w:t>
      </w:r>
      <w:r w:rsidRPr="0012762B">
        <w:rPr>
          <w:rFonts w:ascii="Arial" w:hAnsi="Arial" w:cs="Arial"/>
          <w:i/>
          <w:iCs/>
          <w:noProof/>
          <w:szCs w:val="24"/>
        </w:rPr>
        <w:t>R. mangle</w:t>
      </w:r>
      <w:r w:rsidRPr="00CA1F8F">
        <w:rPr>
          <w:rFonts w:ascii="Arial" w:hAnsi="Arial" w:cs="Arial"/>
          <w:noProof/>
          <w:szCs w:val="24"/>
        </w:rPr>
        <w:t xml:space="preserve"> no Caribe, também destacando a importância das correntes oceânicas no transporte de propágulos. </w:t>
      </w:r>
      <w:r w:rsidR="00AB55E1">
        <w:rPr>
          <w:rFonts w:ascii="Arial" w:hAnsi="Arial" w:cs="Arial"/>
          <w:noProof/>
          <w:szCs w:val="24"/>
        </w:rPr>
        <w:t xml:space="preserve">Ngeve e colaboradores </w:t>
      </w:r>
      <w:r w:rsidR="00AB55E1">
        <w:rPr>
          <w:rFonts w:ascii="Arial" w:hAnsi="Arial" w:cs="Arial"/>
          <w:noProof/>
          <w:szCs w:val="24"/>
        </w:rPr>
        <w:fldChar w:fldCharType="begin" w:fldLock="1"/>
      </w:r>
      <w:r w:rsidR="001B51B3">
        <w:rPr>
          <w:rFonts w:ascii="Arial" w:hAnsi="Arial" w:cs="Arial"/>
          <w:noProof/>
          <w:szCs w:val="24"/>
        </w:rPr>
        <w:instrText>ADDIN CSL_CITATION {"citationItems":[{"id":"ITEM-1","itemData":{"DOI":"10.3389/fcosc.2021.746461","ISSN":"2673-611X","abstract":"Dispersal plays a crucial role in the connectivity of established mangrove populations and in species range dynamics. As species ranges shift in response to climate change, range expansions can occur from incremental short-distance dispersal events and from stochastic long-distance dispersal events. Most population genetic research dealt with historically accumulated events though evidence of actual propagule dispersal allows to estimate genotypic features and origin of founders. In this study, we aim to disentangle a contemporary dispersal event. Using microsatellite markers, we genotyped 60 Rhizophora racemosa drift propagules obtained on a bare unforested coastal area in southern Cameroon, estimated their relationship to 109 adult trees from most proximate sites (which were 3–85 km away), and assessed their relative difference with 873 trees of major mangrove areas (&amp;gt; 300 km) along the Cameroonian coastline. Proximate mangrove populations were considered as potential source populations in assignment tests. However, drift propagules could not be assigned to any of the Cameroonian mangrove sites and were genetically isolated from Cameroonian populations. Drift propagules showed higher levels of genetic diversity and private alleles giving a higher relatedness to each other than to any putative source population. Chloroplast sequences were used to confirm the identity of drift propagules as R. racemosa . We postulate that a complex interaction of ocean currents, estuarine geomorphology, and tidal patterns explain drift propagule dispersal to an area. Most likely the investigated cohort of propagules originated from more southern mangrove areas of the West African range beyond the Cameroonian border. This study unraveled the allelic, genetic, and genotypic features of stranded propagules following a stochastic long-distance dispersal. Transboundary dispersal of these propagules highlights the need for intergovernmental efforts in the management of biodiversity.","author":[{"dropping-particle":"","family":"Ngeve","given":"Magdalene N.","non-dropping-particle":"","parse-names":false,"suffix":""},{"dropping-particle":"","family":"Koedam","given":"Nico","non-dropping-particle":"","parse-names":false,"suffix":""},{"dropping-particle":"","family":"Triest","given":"Ludwig","non-dropping-particle":"","parse-names":false,"suffix":""}],"container-title":"Frontiers in Conservation Science","id":"ITEM-1","issued":{"date-parts":[["2021","10","8"]]},"title":"Genotypes of Rhizophora Propagules From a Non-mangrove Beach Provide Evidence of Recent Long-Distance Dispersal","type":"article-journal","volume":"2"},"uris":["http://www.mendeley.com/documents/?uuid=ac8fae9b-4e15-41d7-a90c-0e3c61ac16bc"]}],"mendeley":{"formattedCitation":"(Ngeve, Koedam, and Triest 2021)","manualFormatting":"(2021)","plainTextFormattedCitation":"(Ngeve, Koedam, and Triest 2021)","previouslyFormattedCitation":"(Ngeve, Koedam, and Triest 2021)"},"properties":{"noteIndex":0},"schema":"https://github.com/citation-style-language/schema/raw/master/csl-citation.json"}</w:instrText>
      </w:r>
      <w:r w:rsidR="00AB55E1">
        <w:rPr>
          <w:rFonts w:ascii="Arial" w:hAnsi="Arial" w:cs="Arial"/>
          <w:noProof/>
          <w:szCs w:val="24"/>
        </w:rPr>
        <w:fldChar w:fldCharType="separate"/>
      </w:r>
      <w:r w:rsidR="00AB55E1">
        <w:rPr>
          <w:rFonts w:ascii="Arial" w:hAnsi="Arial" w:cs="Arial"/>
          <w:noProof/>
          <w:szCs w:val="24"/>
        </w:rPr>
        <w:t>(</w:t>
      </w:r>
      <w:r w:rsidR="00AB55E1" w:rsidRPr="00AB55E1">
        <w:rPr>
          <w:rFonts w:ascii="Arial" w:hAnsi="Arial" w:cs="Arial"/>
          <w:noProof/>
          <w:szCs w:val="24"/>
        </w:rPr>
        <w:t>2021)</w:t>
      </w:r>
      <w:r w:rsidR="00AB55E1">
        <w:rPr>
          <w:rFonts w:ascii="Arial" w:hAnsi="Arial" w:cs="Arial"/>
          <w:noProof/>
          <w:szCs w:val="24"/>
        </w:rPr>
        <w:fldChar w:fldCharType="end"/>
      </w:r>
      <w:r w:rsidR="00AB55E1">
        <w:rPr>
          <w:rFonts w:ascii="Arial" w:hAnsi="Arial" w:cs="Arial"/>
          <w:noProof/>
          <w:szCs w:val="24"/>
        </w:rPr>
        <w:t xml:space="preserve"> investigaram propágulos de </w:t>
      </w:r>
      <w:r w:rsidR="00AB55E1">
        <w:rPr>
          <w:rFonts w:ascii="Arial" w:hAnsi="Arial" w:cs="Arial"/>
          <w:i/>
          <w:iCs/>
          <w:noProof/>
          <w:szCs w:val="24"/>
        </w:rPr>
        <w:t xml:space="preserve">R. racemosa </w:t>
      </w:r>
      <w:r w:rsidR="00AB55E1">
        <w:rPr>
          <w:rFonts w:ascii="Arial" w:hAnsi="Arial" w:cs="Arial"/>
          <w:noProof/>
          <w:szCs w:val="24"/>
        </w:rPr>
        <w:t xml:space="preserve">encontrados em uma praia livre de manguezais na costa camaronesa, estimando seu relacionamento com as populações </w:t>
      </w:r>
      <w:r w:rsidR="001B51B3">
        <w:rPr>
          <w:rFonts w:ascii="Arial" w:hAnsi="Arial" w:cs="Arial"/>
          <w:noProof/>
          <w:szCs w:val="24"/>
        </w:rPr>
        <w:t xml:space="preserve">de mangue mais próximas. Entretanto, os propágulos encontrados estavam isolados geneticamente dessas populações, indicando que foram provenientes de populações mais distantes (&gt;300km), além das fronteiras do Camarões, evidenciando a importância de estudos de dispersão de escalas continentias e políticas de conservação intergovernamentais. </w:t>
      </w:r>
      <w:r w:rsidRPr="00CA1F8F">
        <w:rPr>
          <w:rFonts w:ascii="Arial" w:hAnsi="Arial" w:cs="Arial"/>
          <w:noProof/>
          <w:szCs w:val="24"/>
        </w:rPr>
        <w:t xml:space="preserve">No Brasil, diversos estudos </w:t>
      </w:r>
      <w:r w:rsidR="003E6C2E">
        <w:rPr>
          <w:rFonts w:ascii="Arial" w:hAnsi="Arial" w:cs="Arial"/>
          <w:noProof/>
          <w:szCs w:val="24"/>
        </w:rPr>
        <w:fldChar w:fldCharType="begin" w:fldLock="1"/>
      </w:r>
      <w:r w:rsidR="00ED1614">
        <w:rPr>
          <w:rFonts w:ascii="Arial" w:hAnsi="Arial" w:cs="Arial"/>
          <w:noProof/>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factors","type":"article-journal","volume":"10"},"uris":["http://www.mendeley.com/documents/?uuid=cd5d3bcd-47d5-4e8c-bbb4-af2aabad2ad3"]},{"id":"ITEM-3","itemData":{"DOI":"10.3732/ajb.1000392","ISBN":"1537-2197 (Electronic)\\r0002-9122 (Linking)","ISSN":"00029122","PMID":"21653512","abstract":"• Premise of the study: Red mangrove (Rhizophora mangle) dominates tropical tidal areas along both sides of the Atlantic, yet little is known about its degree of population differentiation over large geographical scales. Information on the genetic variability of mangrove species along the Brazilian coast is important not only for understanding the recent gene flow dynamic between populations, but also to evaluate models of evolutionary diversification and develop effective strategies for conservation. We investigated the genetic variability of the red mangrove along the Brazilian coast. • Methods: Eight microsatellite loci were used to genotype 145 individuals across 10 populations spanning more than 4500 km of coast line. We estimated the genetic variability and structure of the populations and the historical gene flow between them. • Key results: The level of genetic variability was low, with only 27 different alleles being detected and allele richness between 1.25 and 2.75. On the other hand, there was substantial population differentiation (R(st) = 0.48; P &lt; 0.001), especially between the northern and southern populations. The populations from Pará and Maranhão had significantly greater genetic variability than did the remaining locations. • Conclusions: This difference might reflect the older age of the northern mangroves, which likely remained stable during the Quaternary glaciations. The lowest variability observed in the southern populations of the red mangrove most likely reflects their recent age, associated with allelic reduction, resulting from the consecutive founder events that followed subsequent colonization of estuaries during the gradual warming by the end of the last glacial period.","author":[{"dropping-particle":"","family":"Pil","given":"Maria W.","non-dropping-particle":"","parse-names":false,"suffix":""},{"dropping-particle":"","family":"Boeger","given":"Maria R.T.","non-dropping-particle":"","parse-names":false,"suffix":""},{"dropping-particle":"","family":"Muschner","given":"Valéria C.","non-dropping-particle":"","parse-names":false,"suffix":""},{"dropping-particle":"","family":"Pie","given":"Marcio R.","non-dropping-particle":"","parse-names":false,"suffix":""},{"dropping-particle":"","family":"Ostrensky","given":"Antonio","non-dropping-particle":"","parse-names":false,"suffix":""},{"dropping-particle":"","family":"Boeger","given":"Walter A.","non-dropping-particle":"","parse-names":false,"suffix":""}],"container-title":"American Journal of Botany","id":"ITEM-3","issue":"6","issued":{"date-parts":[["2011"]]},"page":"1031-1039","title":"Postglacial north-south expansion of populations of Rhizophora mangle (Rhizophoraceae) along the Brazilian coast revealed by microsatellite analysis","type":"article-journal","volume":"98"},"uris":["http://www.mendeley.com/documents/?uuid=5183c248-9b6a-46b5-b689-d800f062def9"]},{"id":"ITEM-4","itemData":{"DOI":"10.1101/2020.01.08.889717","abstract":"Assessing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Pereira","non-dropping-particle":"de","parse-names":false,"suffix":""}],"container-title":"bioRxiv","id":"ITEM-4","issued":{"date-parts":[["2020"]]},"title":"Geographic and environmental contributions to genomic divergence in mangrove forests","type":"article-journal"},"uris":["http://www.mendeley.com/documents/?uuid=2a32bb35-0c1c-4907-922c-661b80cf3957"]}],"mendeley":{"formattedCitation":"(Francisco et al. 2018; Gustavo M. Mori, Zucchi, and Souza 2015; Pil et al. 2011; da Silva et al. 2020)","manualFormatting":"(Francisco et al. 2018; Mori et al. 2015; Pil et al. 2011; da Silva et al. 2020)","plainTextFormattedCitation":"(Francisco et al. 2018; Gustavo M. Mori, Zucchi, and Souza 2015; Pil et al. 2011; da Silva et al. 2020)","previouslyFormattedCitation":"(Francisco et al. 2018; Gustavo M. Mori, Zucchi, and Souza 2015; Pil et al. 2011; da Silva et al. 2020)"},"properties":{"noteIndex":0},"schema":"https://github.com/citation-style-language/schema/raw/master/csl-citation.json"}</w:instrText>
      </w:r>
      <w:r w:rsidR="003E6C2E">
        <w:rPr>
          <w:rFonts w:ascii="Arial" w:hAnsi="Arial" w:cs="Arial"/>
          <w:noProof/>
          <w:szCs w:val="24"/>
        </w:rPr>
        <w:fldChar w:fldCharType="separate"/>
      </w:r>
      <w:r w:rsidR="003E6C2E" w:rsidRPr="003E6C2E">
        <w:rPr>
          <w:rFonts w:ascii="Arial" w:hAnsi="Arial" w:cs="Arial"/>
          <w:noProof/>
          <w:szCs w:val="24"/>
        </w:rPr>
        <w:t>(Francisco et al. 2018; Mori</w:t>
      </w:r>
      <w:r w:rsidR="003E6C2E">
        <w:rPr>
          <w:rFonts w:ascii="Arial" w:hAnsi="Arial" w:cs="Arial"/>
          <w:noProof/>
          <w:szCs w:val="24"/>
        </w:rPr>
        <w:t xml:space="preserve"> et al.</w:t>
      </w:r>
      <w:r w:rsidR="003E6C2E" w:rsidRPr="003E6C2E">
        <w:rPr>
          <w:rFonts w:ascii="Arial" w:hAnsi="Arial" w:cs="Arial"/>
          <w:noProof/>
          <w:szCs w:val="24"/>
        </w:rPr>
        <w:t xml:space="preserve"> 2015; Pil et al. 2011; da Silva et al. 2020)</w:t>
      </w:r>
      <w:r w:rsidR="003E6C2E">
        <w:rPr>
          <w:rFonts w:ascii="Arial" w:hAnsi="Arial" w:cs="Arial"/>
          <w:noProof/>
          <w:szCs w:val="24"/>
        </w:rPr>
        <w:fldChar w:fldCharType="end"/>
      </w:r>
      <w:r w:rsidR="0012762B">
        <w:rPr>
          <w:rFonts w:ascii="Arial" w:hAnsi="Arial" w:cs="Arial"/>
          <w:noProof/>
          <w:szCs w:val="24"/>
        </w:rPr>
        <w:t xml:space="preserve"> </w:t>
      </w:r>
      <w:r w:rsidRPr="00CA1F8F">
        <w:rPr>
          <w:rFonts w:ascii="Arial" w:hAnsi="Arial" w:cs="Arial"/>
          <w:noProof/>
          <w:szCs w:val="24"/>
        </w:rPr>
        <w:t xml:space="preserve">realizados com marcadores moleculares evidenciaram a divisão entre populações de árvores de mangue entre as costas Norte e Leste do país. Esse padrão é observado para </w:t>
      </w:r>
      <w:r w:rsidRPr="0012762B">
        <w:rPr>
          <w:rFonts w:ascii="Arial" w:hAnsi="Arial" w:cs="Arial"/>
          <w:i/>
          <w:iCs/>
          <w:noProof/>
          <w:szCs w:val="24"/>
        </w:rPr>
        <w:t>R. mangle</w:t>
      </w:r>
      <w:r w:rsidRPr="00CA1F8F">
        <w:rPr>
          <w:rFonts w:ascii="Arial" w:hAnsi="Arial" w:cs="Arial"/>
          <w:noProof/>
          <w:szCs w:val="24"/>
        </w:rPr>
        <w:t xml:space="preserve"> (Francisco et al., 2018; Pil et al., 2011), </w:t>
      </w:r>
      <w:r w:rsidRPr="0012762B">
        <w:rPr>
          <w:rFonts w:ascii="Arial" w:hAnsi="Arial" w:cs="Arial"/>
          <w:i/>
          <w:iCs/>
          <w:noProof/>
          <w:szCs w:val="24"/>
        </w:rPr>
        <w:t>A. schaueriana</w:t>
      </w:r>
      <w:r w:rsidRPr="00CA1F8F">
        <w:rPr>
          <w:rFonts w:ascii="Arial" w:hAnsi="Arial" w:cs="Arial"/>
          <w:noProof/>
          <w:szCs w:val="24"/>
        </w:rPr>
        <w:t xml:space="preserve"> e </w:t>
      </w:r>
      <w:r w:rsidRPr="0012762B">
        <w:rPr>
          <w:rFonts w:ascii="Arial" w:hAnsi="Arial" w:cs="Arial"/>
          <w:i/>
          <w:iCs/>
          <w:noProof/>
          <w:szCs w:val="24"/>
        </w:rPr>
        <w:t xml:space="preserve">A. germinans </w:t>
      </w:r>
      <w:r w:rsidRPr="00CA1F8F">
        <w:rPr>
          <w:rFonts w:ascii="Arial" w:hAnsi="Arial" w:cs="Arial"/>
          <w:noProof/>
          <w:szCs w:val="24"/>
        </w:rPr>
        <w:t>(Mori et al</w:t>
      </w:r>
      <w:r w:rsidR="003E6C2E">
        <w:rPr>
          <w:rFonts w:ascii="Arial" w:hAnsi="Arial" w:cs="Arial"/>
          <w:noProof/>
          <w:szCs w:val="24"/>
        </w:rPr>
        <w:t>. 2015; da Silva et al. 2020)</w:t>
      </w:r>
      <w:r w:rsidRPr="00CA1F8F">
        <w:rPr>
          <w:rFonts w:ascii="Arial" w:hAnsi="Arial" w:cs="Arial"/>
          <w:noProof/>
          <w:szCs w:val="24"/>
        </w:rPr>
        <w:t xml:space="preserve">, indicando que um fator preponderante nessa estruturação seja o padrão de correntes oceânicas que se bifurcam no Nordeste brasileiro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&amp; Johnson 2013)","plainTextFormattedCitation":"(Lumpkin and Johnson 2013)","previouslyFormattedCitation":"(Lumpkin and Johnson 2013)"},"properties":{"noteIndex":0},"schema":"https://github.com/citation-style-language/schema/raw/master/csl-citation.json"}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 xml:space="preserve">(Lumpkin </w:t>
      </w:r>
      <w:r w:rsidR="0012762B">
        <w:rPr>
          <w:rFonts w:ascii="Arial" w:hAnsi="Arial" w:cs="Arial"/>
          <w:noProof/>
          <w:szCs w:val="24"/>
        </w:rPr>
        <w:t>&amp;</w:t>
      </w:r>
      <w:r w:rsidR="0012762B" w:rsidRPr="0012762B">
        <w:rPr>
          <w:rFonts w:ascii="Arial" w:hAnsi="Arial" w:cs="Arial"/>
          <w:noProof/>
          <w:szCs w:val="24"/>
        </w:rPr>
        <w:t xml:space="preserve"> Johnson 2013)</w:t>
      </w:r>
      <w:r w:rsidR="0012762B">
        <w:rPr>
          <w:rFonts w:ascii="Arial" w:hAnsi="Arial" w:cs="Arial"/>
          <w:noProof/>
          <w:szCs w:val="24"/>
        </w:rPr>
        <w:fldChar w:fldCharType="end"/>
      </w:r>
      <w:r w:rsidRPr="00CA1F8F">
        <w:rPr>
          <w:rFonts w:ascii="Arial" w:hAnsi="Arial" w:cs="Arial"/>
          <w:noProof/>
          <w:szCs w:val="24"/>
        </w:rPr>
        <w:t>, dificultando o trânsito de propágulos e afetando diretamente o fluxo gênico.</w:t>
      </w:r>
    </w:p>
    <w:p w14:paraId="70AB0838" w14:textId="0E0AFA64" w:rsidR="00201D76" w:rsidRPr="00CA1F8F" w:rsidRDefault="00CA1F8F" w:rsidP="005A67B7">
      <w:pPr>
        <w:spacing w:line="360" w:lineRule="auto"/>
        <w:jc w:val="both"/>
        <w:rPr>
          <w:rFonts w:ascii="Arial" w:hAnsi="Arial" w:cs="Arial"/>
          <w:noProof/>
          <w:szCs w:val="24"/>
        </w:rPr>
      </w:pPr>
      <w:r w:rsidRPr="00CA1F8F">
        <w:rPr>
          <w:rFonts w:ascii="Arial" w:hAnsi="Arial" w:cs="Arial"/>
          <w:noProof/>
          <w:szCs w:val="24"/>
        </w:rPr>
        <w:tab/>
        <w:t xml:space="preserve">Apesar da relativa extensa literatura sobre a dispersão de mangues utilizando marcadores moleculares, são raros os estudos que utilizam mais do que uma fonte </w:t>
      </w:r>
      <w:r w:rsidRPr="00CA1F8F">
        <w:rPr>
          <w:rFonts w:ascii="Arial" w:hAnsi="Arial" w:cs="Arial"/>
          <w:noProof/>
          <w:szCs w:val="24"/>
        </w:rPr>
        <w:lastRenderedPageBreak/>
        <w:t xml:space="preserve">de informação, e os trabalhos existentes lidam com escalas de poucas centenas de quilômetros. Ngeve e colaboradores investigaram a conectividade de populações de </w:t>
      </w:r>
      <w:r w:rsidRPr="003E6C2E">
        <w:rPr>
          <w:rFonts w:ascii="Arial" w:hAnsi="Arial" w:cs="Arial"/>
          <w:i/>
          <w:iCs/>
          <w:noProof/>
          <w:szCs w:val="24"/>
        </w:rPr>
        <w:t>R. racemosa</w:t>
      </w:r>
      <w:r w:rsidRPr="00CA1F8F">
        <w:rPr>
          <w:rFonts w:ascii="Arial" w:hAnsi="Arial" w:cs="Arial"/>
          <w:noProof/>
          <w:szCs w:val="24"/>
        </w:rPr>
        <w:t xml:space="preserve"> ao longo dos estuários camaronenses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ONE","id":"ITEM-1","issue":"3","issued":{"date-parts":[["2016"]]},"page":"1-24","title":"Contrasting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mangroves","type":"article-journal","volume":"11"},"uris":["http://www.mendeley.com/documents/?uuid=32a28717-d1e8-4cf4-8797-01aea3084055"]}],"mendeley":{"formattedCitation":"(Ngeve et al. 2016)","plainTextFormattedCitation":"(Ngeve et al. 2016)","previouslyFormattedCitation":"(Ngeve et al. 2016)"},"properties":{"noteIndex":0},"schema":"https://github.com/citation-style-language/schema/raw/master/csl-citation.json"}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2016)</w:t>
      </w:r>
      <w:r w:rsidR="0012762B">
        <w:rPr>
          <w:rFonts w:ascii="Arial" w:hAnsi="Arial" w:cs="Arial"/>
          <w:noProof/>
          <w:szCs w:val="24"/>
        </w:rPr>
        <w:fldChar w:fldCharType="end"/>
      </w:r>
      <w:r w:rsidRPr="00CA1F8F">
        <w:rPr>
          <w:rFonts w:ascii="Arial" w:hAnsi="Arial" w:cs="Arial"/>
          <w:noProof/>
          <w:szCs w:val="24"/>
        </w:rPr>
        <w:t xml:space="preserve">, utilizando marcadores microssatélite e simulação de soltura de propágulos, e ao longo do rio Wouri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-1","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(Rhizophoraceae)","type":"article-journal","volume":"790"},"uris":["http://www.mendeley.com/documents/?uuid=f1981994-520a-4977-905d-81cdcfc92c37"]}],"mendeley":{"formattedCitation":"(Ngeve et al. 2017)","plainTextFormattedCitation":"(Ngeve et al. 2017)","previouslyFormattedCitation":"(Ngeve et al. 2017)"},"properties":{"noteIndex":0},"schema":"https://github.com/citation-style-language/schema/raw/master/csl-citation.json"}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2017)</w:t>
      </w:r>
      <w:r w:rsidR="0012762B">
        <w:rPr>
          <w:rFonts w:ascii="Arial" w:hAnsi="Arial" w:cs="Arial"/>
          <w:noProof/>
          <w:szCs w:val="24"/>
        </w:rPr>
        <w:fldChar w:fldCharType="end"/>
      </w:r>
      <w:r w:rsidRPr="00CA1F8F">
        <w:rPr>
          <w:rFonts w:ascii="Arial" w:hAnsi="Arial" w:cs="Arial"/>
          <w:noProof/>
          <w:szCs w:val="24"/>
        </w:rPr>
        <w:t xml:space="preserve">, utilizando estes mesmos marcadores associados à uma estratégia de captura e recaptura de propágulos. Os autores concluíram que a distribuição atual de </w:t>
      </w:r>
      <w:r w:rsidRPr="0012762B">
        <w:rPr>
          <w:rFonts w:ascii="Arial" w:hAnsi="Arial" w:cs="Arial"/>
          <w:i/>
          <w:iCs/>
          <w:noProof/>
          <w:szCs w:val="24"/>
        </w:rPr>
        <w:t>R. racemosa</w:t>
      </w:r>
      <w:r w:rsidRPr="00CA1F8F">
        <w:rPr>
          <w:rFonts w:ascii="Arial" w:hAnsi="Arial" w:cs="Arial"/>
          <w:noProof/>
          <w:szCs w:val="24"/>
        </w:rPr>
        <w:t xml:space="preserve"> ao longo da costa corresponde melhor a características atuais das correntes locais do que a eventos geológicos ancestrais (Ngeve et al., 2016), e que o transporte de propágulos no rio Wouri é bidirecional, sugerindo que a maré e o vento tem grande importância na dispersão (Ngeve et al., 2017).</w:t>
      </w:r>
      <w:r w:rsidR="005A67B7">
        <w:rPr>
          <w:rFonts w:ascii="Arial" w:hAnsi="Arial" w:cs="Arial"/>
          <w:noProof/>
          <w:szCs w:val="24"/>
        </w:rPr>
        <w:t xml:space="preserve"> </w:t>
      </w:r>
      <w:r w:rsidRPr="00CA1F8F">
        <w:rPr>
          <w:rFonts w:ascii="Arial" w:hAnsi="Arial" w:cs="Arial"/>
          <w:noProof/>
          <w:szCs w:val="24"/>
        </w:rPr>
        <w:t>Estudos semelhantes que integrem distintas metodologias como os realizados para o litoral camaronense (Ngeve et al., 2017, 2016) são raros</w:t>
      </w:r>
      <w:r w:rsidR="005A67B7">
        <w:rPr>
          <w:rFonts w:ascii="Arial" w:hAnsi="Arial" w:cs="Arial"/>
          <w:noProof/>
          <w:szCs w:val="24"/>
        </w:rPr>
        <w:t xml:space="preserve">, mas cada vez mais comuns em outros grupos de organismos </w:t>
      </w:r>
      <w:r w:rsidR="005A67B7">
        <w:rPr>
          <w:rFonts w:ascii="Arial" w:hAnsi="Arial" w:cs="Arial"/>
          <w:noProof/>
          <w:szCs w:val="24"/>
        </w:rPr>
        <w:fldChar w:fldCharType="begin" w:fldLock="1"/>
      </w:r>
      <w:r w:rsidR="005A67B7">
        <w:rPr>
          <w:rFonts w:ascii="Arial" w:hAnsi="Arial" w:cs="Arial"/>
          <w:noProof/>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propensity","type":"article-journal","volume":"287"},"uris":["http://www.mendeley.com/documents/?uuid=175e44c7-bc45-4030-bcb2-6250c62c7282"]},{"id":"ITEM-2","itemData":{"DOI":"10.1038/s41598-020-72369-w","ISSN":"2045-2322","abstract":"Albacore tuna ( Thunnus alalunga ) is an important target of tuna fisheries in the Atlantic and Indian Oceans. The commercial catch of albacore is the highest globally among all temperate tuna species, contributing around 6% in weight to global tuna catches over the last decade. The accurate assessment and management of this heavily exploited resource requires a robust understanding of the species’ biology and of the pattern of connectivity among oceanic regions, yet Indian Ocean albacore population dynamics remain poorly understood and its level of connectivity with the Atlantic Ocean population is uncertain. We analysed morphometrics and genetics of albacore (n = 1,874) in the southwest Indian (SWIO) and southeast Atlantic (SEAO) Oceans to investigate the connectivity and population structure. Furthermore, we examined the species’ dispersal potential by modelling particle drift through major oceanographic features. Males appear larger than females, except in South African waters, yet the length–weight relationship only showed significant male–female difference in one region (east of Madagascar and Reunion waters). The present study produced a genetic differentiation between the southeast Atlantic and southwest Indian Oceans, supporting their demographic independence. The particle drift models suggested dispersal potential of early life stages from SWIO to SEAO and adult or sub-adult migration from SEAO to SWIO.","author":[{"dropping-particle":"","family":"Nikolic","given":"Natacha","non-dropping-particle":"","parse-names":false,"suffix":""},{"dropping-particle":"","family":"Montes","given":"Iratxe","non-dropping-particle":"","parse-names":false,"suffix":""},{"dropping-particle":"","family":"Lalire","given":"Maxime","non-dropping-particle":"","parse-names":false,"suffix":""},{"dropping-particle":"","family":"Puech","given":"Alexis","non-dropping-particle":"","parse-names":false,"suffix":""},{"dropping-particle":"","family":"Bodin","given":"Nathalie","non-dropping-particle":"","parse-names":false,"suffix":""},{"dropping-particle":"","family":"Arnaud-Haond","given":"Sophie","non-dropping-particle":"","parse-names":false,"suffix":""},{"dropping-particle":"","family":"Kerwath","given":"Sven","non-dropping-particle":"","parse-names":false,"suffix":""},{"dropping-particle":"","family":"Corse","given":"Emmanuel","non-dropping-particle":"","parse-names":false,"suffix":""},{"dropping-particle":"","family":"Gaspar","given":"Philippe","non-dropping-particle":"","parse-names":false,"suffix":""},{"dropping-particle":"","family":"Hollanda","given":"Stéphanie","non-dropping-particle":"","parse-names":false,"suffix":""},{"dropping-particle":"","family":"Bourjea","given":"Jérôme","non-dropping-particle":"","parse-names":false,"suffix":""},{"dropping-particle":"","family":"West","given":"Wendy","non-dropping-particle":"","parse-names":false,"suffix":""},{"dropping-particle":"","family":"Bonhommeau","given":"Sylvain","non-dropping-particle":"","parse-names":false,"suffix":""}],"container-title":"Scientific Reports","id":"ITEM-2","issue":"1","issued":{"date-parts":[["2020","12","24"]]},"page":"15657","title":"Connectivity and population structure of albacore tuna across southeast Atlantic and southwest Indian Oceans inferred from multidisciplinary methodology","type":"article-journal","volume":"10"},"uris":["http://www.mendeley.com/documents/?uuid=c9a13b2f-a36b-4869-bae7-02da320afc22"]},{"id":"ITEM-3","itemData":{"DOI":"10.1111/nph.17663","ISSN":"0028-646X","author":[{"dropping-particle":"","family":"Liu","given":"Jian","non-dropping-particle":"","parse-names":false,"suffix":""},{"dropping-particle":"","family":"Lindstrom","given":"Anders J.","non-dropping-particle":"","parse-names":false,"suffix":""},{"dropping-particle":"","family":"Chen","given":"Yong</w:instrText>
      </w:r>
      <w:r w:rsidR="005A67B7">
        <w:rPr>
          <w:rFonts w:ascii="Cambria Math" w:hAnsi="Cambria Math" w:cs="Cambria Math"/>
          <w:noProof/>
          <w:szCs w:val="24"/>
        </w:rPr>
        <w:instrText>‐</w:instrText>
      </w:r>
      <w:r w:rsidR="005A67B7">
        <w:rPr>
          <w:rFonts w:ascii="Arial" w:hAnsi="Arial" w:cs="Arial"/>
          <w:noProof/>
          <w:szCs w:val="24"/>
        </w:rPr>
        <w:instrText>Sheng","non-dropping-particle":"","parse-names":false,"suffix":""},{"dropping-particle":"","family":"Nathan","given":"Ran","non-dropping-particle":"","parse-names":false,"suffix":""},{"dropping-particle":"","family":"Gong","given":"Xun","non-dropping-particle":"","parse-names":false,"suffix":""}],"container-title":"New Phytologist","id":"ITEM-3","issue":"4","issued":{"date-parts":[["2021","11","20"]]},"page":"1863-1875","title":"Congruence between ocean</w:instrText>
      </w:r>
      <w:r w:rsidR="005A67B7">
        <w:rPr>
          <w:rFonts w:ascii="Cambria Math" w:hAnsi="Cambria Math" w:cs="Cambria Math"/>
          <w:noProof/>
          <w:szCs w:val="24"/>
        </w:rPr>
        <w:instrText>‐</w:instrText>
      </w:r>
      <w:r w:rsidR="005A67B7">
        <w:rPr>
          <w:rFonts w:ascii="Arial" w:hAnsi="Arial" w:cs="Arial"/>
          <w:noProof/>
          <w:szCs w:val="24"/>
        </w:rPr>
        <w:instrText>dispersal modelling and phylogeography explains recent evolutionary history of Cycas species with buoyant seeds","type":"article-journal","volume":"232"},"uris":["http://www.mendeley.com/documents/?uuid=e906788c-ec11-40b0-acb2-1bd26f753a08"]}],"mendeley":{"formattedCitation":"(Bertola et al. 2020; Liu et al. 2021; Nikolic et al. 2020)","plainTextFormattedCitation":"(Bertola et al. 2020; Liu et al. 2021; Nikolic et al. 2020)","previouslyFormattedCitation":"(Bertola et al. 2020; Liu et al. 2021; Nikolic et al. 2020)"},"properties":{"noteIndex":0},"schema":"https://github.com/citation-style-language/schema/raw/master/csl-citation.json"}</w:instrText>
      </w:r>
      <w:r w:rsidR="005A67B7">
        <w:rPr>
          <w:rFonts w:ascii="Arial" w:hAnsi="Arial" w:cs="Arial"/>
          <w:noProof/>
          <w:szCs w:val="24"/>
        </w:rPr>
        <w:fldChar w:fldCharType="separate"/>
      </w:r>
      <w:r w:rsidR="005A67B7" w:rsidRPr="005A67B7">
        <w:rPr>
          <w:rFonts w:ascii="Arial" w:hAnsi="Arial" w:cs="Arial"/>
          <w:noProof/>
          <w:szCs w:val="24"/>
        </w:rPr>
        <w:t>(Bertola et al. 2020; Liu et al. 2021; Nikolic et al. 2020)</w:t>
      </w:r>
      <w:r w:rsidR="005A67B7">
        <w:rPr>
          <w:rFonts w:ascii="Arial" w:hAnsi="Arial" w:cs="Arial"/>
          <w:noProof/>
          <w:szCs w:val="24"/>
        </w:rPr>
        <w:fldChar w:fldCharType="end"/>
      </w:r>
      <w:r w:rsidR="005A67B7">
        <w:rPr>
          <w:rFonts w:ascii="Arial" w:hAnsi="Arial" w:cs="Arial"/>
          <w:noProof/>
          <w:szCs w:val="24"/>
        </w:rPr>
        <w:t xml:space="preserve">. </w:t>
      </w:r>
      <w:r w:rsidR="00244177">
        <w:rPr>
          <w:rFonts w:ascii="Arial" w:hAnsi="Arial" w:cs="Arial"/>
          <w:noProof/>
          <w:szCs w:val="24"/>
        </w:rPr>
        <w:t>N</w:t>
      </w:r>
      <w:r w:rsidRPr="00CA1F8F">
        <w:rPr>
          <w:rFonts w:ascii="Arial" w:hAnsi="Arial" w:cs="Arial"/>
          <w:noProof/>
          <w:szCs w:val="24"/>
        </w:rPr>
        <w:t>o Brasil, não existem trabalhos que relacionem dados genéticos e dados oceanográficos para descrição da dispersão de mangue em escalas continentais.</w:t>
      </w:r>
      <w:r w:rsidR="00201D76">
        <w:rPr>
          <w:rFonts w:ascii="Arial" w:hAnsi="Arial" w:cs="Arial"/>
          <w:noProof/>
          <w:szCs w:val="24"/>
        </w:rPr>
        <w:t xml:space="preserve"> </w:t>
      </w:r>
    </w:p>
    <w:p w14:paraId="0FE407C0" w14:textId="27835C14" w:rsidR="00CA1F8F" w:rsidRPr="00CA1F8F" w:rsidRDefault="00CA1F8F" w:rsidP="00AB3C02">
      <w:pPr>
        <w:spacing w:line="360" w:lineRule="auto"/>
        <w:jc w:val="both"/>
        <w:rPr>
          <w:rFonts w:ascii="Arial" w:hAnsi="Arial" w:cs="Arial"/>
          <w:noProof/>
          <w:szCs w:val="24"/>
        </w:rPr>
      </w:pPr>
      <w:r w:rsidRPr="00CA1F8F">
        <w:rPr>
          <w:rFonts w:ascii="Arial" w:hAnsi="Arial" w:cs="Arial"/>
          <w:noProof/>
          <w:szCs w:val="24"/>
        </w:rPr>
        <w:tab/>
        <w:t xml:space="preserve">Nesse presente trabalho, </w:t>
      </w:r>
      <w:r w:rsidRPr="00AB3C02">
        <w:rPr>
          <w:rFonts w:ascii="Arial" w:hAnsi="Arial" w:cs="Arial"/>
          <w:b/>
          <w:bCs/>
          <w:noProof/>
          <w:szCs w:val="24"/>
        </w:rPr>
        <w:t xml:space="preserve">nosso objetivo é avaliar o papel das correntes oceânicas na dispersão e conectividade de </w:t>
      </w:r>
      <w:r w:rsidRPr="00AB3C02">
        <w:rPr>
          <w:rFonts w:ascii="Arial" w:hAnsi="Arial" w:cs="Arial"/>
          <w:b/>
          <w:bCs/>
          <w:i/>
          <w:iCs/>
          <w:noProof/>
          <w:szCs w:val="24"/>
        </w:rPr>
        <w:t>R. mangle</w:t>
      </w:r>
      <w:r w:rsidRPr="00AB3C02">
        <w:rPr>
          <w:rFonts w:ascii="Arial" w:hAnsi="Arial" w:cs="Arial"/>
          <w:b/>
          <w:bCs/>
          <w:noProof/>
          <w:szCs w:val="24"/>
        </w:rPr>
        <w:t xml:space="preserve"> ao longo da costa brasileira, utilizando marcadores moleculares e simulação da dispersão de propágulos</w:t>
      </w:r>
      <w:r w:rsidRPr="00CA1F8F">
        <w:rPr>
          <w:rFonts w:ascii="Arial" w:hAnsi="Arial" w:cs="Arial"/>
          <w:noProof/>
          <w:szCs w:val="24"/>
        </w:rPr>
        <w:t xml:space="preserve">. Testaremos a hipótese nula (Ho) de que as árvores de </w:t>
      </w:r>
      <w:r w:rsidRPr="00FE2C0A">
        <w:rPr>
          <w:rFonts w:ascii="Arial" w:hAnsi="Arial" w:cs="Arial"/>
          <w:i/>
          <w:iCs/>
          <w:noProof/>
          <w:szCs w:val="24"/>
        </w:rPr>
        <w:t>R. mangle</w:t>
      </w:r>
      <w:r w:rsidRPr="00CA1F8F">
        <w:rPr>
          <w:rFonts w:ascii="Arial" w:hAnsi="Arial" w:cs="Arial"/>
          <w:noProof/>
          <w:szCs w:val="24"/>
        </w:rPr>
        <w:t xml:space="preserve"> do litoral brasileiro constituem uma única população. Dessa forma, esperamos que os dados genéticos não apontem nenhuma estruturação populacional, e que as simulações demonstrem intensa troca de propágulos entre os diferentes pontos de amostragem. Alternativamente (H1), a dispersão seria limitada majoritariamente na fase de imigração. De acordo com essa hipótese, esperamos que os propágulos simulados não dispersem para muito longe de seus locais de origem, e que os dados genéticos apontem para uma estrutura populacional rígida, com pouca (ou ausência de) mistura ou de fluxo gênico. Em uma terceira hipótese (H2), as respostas a diferentes fatores bióticos e abióticos seriam chave para a conectividade das populações de </w:t>
      </w:r>
      <w:r w:rsidRPr="00FE2C0A">
        <w:rPr>
          <w:rFonts w:ascii="Arial" w:hAnsi="Arial" w:cs="Arial"/>
          <w:i/>
          <w:iCs/>
          <w:noProof/>
          <w:szCs w:val="24"/>
        </w:rPr>
        <w:t>R. mangle</w:t>
      </w:r>
      <w:r w:rsidRPr="00CA1F8F">
        <w:rPr>
          <w:rFonts w:ascii="Arial" w:hAnsi="Arial" w:cs="Arial"/>
          <w:noProof/>
          <w:szCs w:val="24"/>
        </w:rPr>
        <w:t xml:space="preserve">. Nesse caso, esperamos observar discrepâncias entre o padrão de deslocamento dos propágulos simulados e o padrão de fluxo gênico inferido. Por fim (H3), as correntes oceânicas podem ser o fator majoritário no fluxo gênico, e, portanto, na dispersão e no estabelecimento de </w:t>
      </w:r>
      <w:r w:rsidRPr="00FE2C0A">
        <w:rPr>
          <w:rFonts w:ascii="Arial" w:hAnsi="Arial" w:cs="Arial"/>
          <w:i/>
          <w:iCs/>
          <w:noProof/>
          <w:szCs w:val="24"/>
        </w:rPr>
        <w:t>R. mangle</w:t>
      </w:r>
      <w:r w:rsidRPr="00CA1F8F">
        <w:rPr>
          <w:rFonts w:ascii="Arial" w:hAnsi="Arial" w:cs="Arial"/>
          <w:noProof/>
          <w:szCs w:val="24"/>
        </w:rPr>
        <w:t xml:space="preserve">. Aqui, </w:t>
      </w:r>
      <w:r w:rsidRPr="00CA1F8F">
        <w:rPr>
          <w:rFonts w:ascii="Arial" w:hAnsi="Arial" w:cs="Arial"/>
          <w:noProof/>
          <w:szCs w:val="24"/>
        </w:rPr>
        <w:lastRenderedPageBreak/>
        <w:t>prevemos que o padrão de deslocamento dos propágulos simulados reflita o padrão de fluxo gênico e estrutura genética inferidos pelos dados genéticos.</w:t>
      </w:r>
    </w:p>
    <w:p w14:paraId="2F002358" w14:textId="77777777" w:rsidR="00CA1F8F" w:rsidRPr="00CA1F8F" w:rsidRDefault="00CA1F8F" w:rsidP="00D40BF3">
      <w:pPr>
        <w:spacing w:line="360" w:lineRule="auto"/>
        <w:rPr>
          <w:rFonts w:ascii="Arial" w:hAnsi="Arial" w:cs="Arial"/>
          <w:b/>
          <w:bCs/>
          <w:noProof/>
          <w:szCs w:val="24"/>
        </w:rPr>
      </w:pPr>
    </w:p>
    <w:p w14:paraId="526E9EA2" w14:textId="77777777" w:rsidR="00294367" w:rsidRDefault="0077012E" w:rsidP="00294367">
      <w:pPr>
        <w:pStyle w:val="PargrafodaLista"/>
        <w:numPr>
          <w:ilvl w:val="0"/>
          <w:numId w:val="5"/>
        </w:numPr>
        <w:spacing w:line="360" w:lineRule="auto"/>
        <w:rPr>
          <w:rFonts w:ascii="Arial" w:hAnsi="Arial" w:cs="Arial"/>
          <w:b/>
          <w:bCs/>
          <w:noProof/>
          <w:szCs w:val="24"/>
        </w:rPr>
      </w:pPr>
      <w:r w:rsidRPr="00294367">
        <w:rPr>
          <w:rFonts w:ascii="Arial" w:hAnsi="Arial" w:cs="Arial"/>
          <w:b/>
          <w:bCs/>
          <w:noProof/>
          <w:szCs w:val="24"/>
        </w:rPr>
        <w:t>Metodologia</w:t>
      </w:r>
      <w:r w:rsidR="00B83CE3" w:rsidRPr="00294367">
        <w:rPr>
          <w:rFonts w:ascii="Arial" w:hAnsi="Arial" w:cs="Arial"/>
          <w:b/>
          <w:bCs/>
          <w:noProof/>
          <w:szCs w:val="24"/>
        </w:rPr>
        <w:t xml:space="preserve">: </w:t>
      </w:r>
    </w:p>
    <w:p w14:paraId="3CCFACC9" w14:textId="77777777" w:rsidR="00EE7815" w:rsidRDefault="00EE7815" w:rsidP="00294367">
      <w:pPr>
        <w:pStyle w:val="PargrafodaLista"/>
        <w:spacing w:line="360" w:lineRule="auto"/>
        <w:rPr>
          <w:rFonts w:ascii="Arial" w:hAnsi="Arial" w:cs="Arial"/>
          <w:i/>
          <w:szCs w:val="24"/>
        </w:rPr>
      </w:pPr>
    </w:p>
    <w:p w14:paraId="0EBB2E97" w14:textId="068F26C9" w:rsidR="00540A3D" w:rsidRPr="00294367" w:rsidRDefault="00540A3D" w:rsidP="00294367">
      <w:pPr>
        <w:pStyle w:val="PargrafodaLista"/>
        <w:spacing w:line="360" w:lineRule="auto"/>
        <w:rPr>
          <w:rFonts w:ascii="Arial" w:hAnsi="Arial" w:cs="Arial"/>
          <w:b/>
          <w:bCs/>
          <w:noProof/>
          <w:szCs w:val="24"/>
        </w:rPr>
      </w:pPr>
      <w:r w:rsidRPr="00294367">
        <w:rPr>
          <w:rFonts w:ascii="Arial" w:hAnsi="Arial" w:cs="Arial"/>
          <w:i/>
          <w:szCs w:val="24"/>
        </w:rPr>
        <w:t>Obtenção dos dados genéticos</w:t>
      </w:r>
    </w:p>
    <w:p w14:paraId="7DC50440" w14:textId="77777777" w:rsidR="00602679"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Estamos trabalhando com um banco de dados de </w:t>
      </w:r>
      <w:proofErr w:type="spellStart"/>
      <w:r w:rsidRPr="00294367">
        <w:rPr>
          <w:rFonts w:ascii="Arial" w:eastAsia="Adobe Kaiti Std R" w:hAnsi="Arial" w:cs="Arial"/>
          <w:szCs w:val="24"/>
        </w:rPr>
        <w:t>SNPs</w:t>
      </w:r>
      <w:proofErr w:type="spellEnd"/>
      <w:r w:rsidRPr="00294367">
        <w:rPr>
          <w:rFonts w:ascii="Arial" w:eastAsia="Adobe Kaiti Std R" w:hAnsi="Arial" w:cs="Arial"/>
          <w:szCs w:val="24"/>
        </w:rPr>
        <w:t xml:space="preserve"> de </w:t>
      </w:r>
      <w:r w:rsidRPr="00294367">
        <w:rPr>
          <w:rFonts w:ascii="Arial" w:eastAsia="Adobe Kaiti Std R" w:hAnsi="Arial" w:cs="Arial"/>
          <w:i/>
          <w:szCs w:val="24"/>
        </w:rPr>
        <w:t>R. mangle</w:t>
      </w:r>
      <w:r w:rsidRPr="00294367">
        <w:rPr>
          <w:rFonts w:ascii="Arial" w:eastAsia="Adobe Kaiti Std R" w:hAnsi="Arial" w:cs="Arial"/>
          <w:szCs w:val="24"/>
        </w:rPr>
        <w:t xml:space="preserve"> obtidos por RAD-</w:t>
      </w:r>
      <w:proofErr w:type="spellStart"/>
      <w:r w:rsidRPr="00294367">
        <w:rPr>
          <w:rFonts w:ascii="Arial" w:eastAsia="Adobe Kaiti Std R" w:hAnsi="Arial" w:cs="Arial"/>
          <w:szCs w:val="24"/>
        </w:rPr>
        <w:t>seq</w:t>
      </w:r>
      <w:proofErr w:type="spellEnd"/>
      <w:r w:rsidRPr="00294367">
        <w:rPr>
          <w:rFonts w:ascii="Arial" w:eastAsia="Adobe Kaiti Std R" w:hAnsi="Arial" w:cs="Arial"/>
          <w:szCs w:val="24"/>
        </w:rPr>
        <w:t xml:space="preserve"> de 78 indivíduos, amostrados em </w:t>
      </w:r>
      <w:r w:rsidR="007C7F77" w:rsidRPr="00294367">
        <w:rPr>
          <w:rFonts w:ascii="Arial" w:eastAsia="Adobe Kaiti Std R" w:hAnsi="Arial" w:cs="Arial"/>
          <w:szCs w:val="24"/>
        </w:rPr>
        <w:t>onze localidades</w:t>
      </w:r>
      <w:r w:rsidRPr="00294367">
        <w:rPr>
          <w:rFonts w:ascii="Arial" w:eastAsia="Adobe Kaiti Std R" w:hAnsi="Arial" w:cs="Arial"/>
          <w:szCs w:val="24"/>
        </w:rPr>
        <w:t xml:space="preserve"> </w:t>
      </w:r>
      <w:r w:rsidR="007C7F77" w:rsidRPr="00294367">
        <w:rPr>
          <w:rFonts w:ascii="Arial" w:eastAsia="Adobe Kaiti Std R" w:hAnsi="Arial" w:cs="Arial"/>
          <w:szCs w:val="24"/>
        </w:rPr>
        <w:t>d</w:t>
      </w:r>
      <w:r w:rsidRPr="00294367">
        <w:rPr>
          <w:rFonts w:ascii="Arial" w:eastAsia="Adobe Kaiti Std R" w:hAnsi="Arial" w:cs="Arial"/>
          <w:szCs w:val="24"/>
        </w:rPr>
        <w:t xml:space="preserve">a costa brasileira, de Salinópolis-PA até Florianópolis-SC (Tabela 1). Foram coletadas amostras de DNA com alta integridade e em grandes quantidades (&gt; 300 </w:t>
      </w:r>
      <w:proofErr w:type="spellStart"/>
      <w:r w:rsidRPr="00294367">
        <w:rPr>
          <w:rFonts w:ascii="Arial" w:eastAsia="Adobe Kaiti Std R" w:hAnsi="Arial" w:cs="Arial"/>
          <w:szCs w:val="24"/>
        </w:rPr>
        <w:t>ng</w:t>
      </w:r>
      <w:proofErr w:type="spellEnd"/>
      <w:r w:rsidRPr="00294367">
        <w:rPr>
          <w:rFonts w:ascii="Arial" w:eastAsia="Adobe Kaiti Std R" w:hAnsi="Arial" w:cs="Arial"/>
          <w:szCs w:val="24"/>
        </w:rPr>
        <w:t xml:space="preserve">), aferidas com os fluorômetros </w:t>
      </w:r>
      <w:proofErr w:type="spellStart"/>
      <w:r w:rsidRPr="00294367">
        <w:rPr>
          <w:rFonts w:ascii="Arial" w:eastAsia="Adobe Kaiti Std R" w:hAnsi="Arial" w:cs="Arial"/>
          <w:szCs w:val="24"/>
        </w:rPr>
        <w:t>Quantus</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Fluorometer</w:t>
      </w:r>
      <w:proofErr w:type="spellEnd"/>
      <w:r w:rsidRPr="00294367">
        <w:rPr>
          <w:rFonts w:ascii="Arial" w:eastAsia="Adobe Kaiti Std R" w:hAnsi="Arial" w:cs="Arial"/>
          <w:szCs w:val="24"/>
        </w:rPr>
        <w:t xml:space="preserve"> e</w:t>
      </w:r>
      <w:r w:rsidRPr="00294367">
        <w:rPr>
          <w:rFonts w:ascii="Arial" w:hAnsi="Arial" w:cs="Arial"/>
          <w:color w:val="222222"/>
          <w:szCs w:val="24"/>
          <w:lang w:eastAsia="en-US"/>
        </w:rPr>
        <w:t xml:space="preserve"> </w:t>
      </w:r>
      <w:proofErr w:type="spellStart"/>
      <w:r w:rsidRPr="00294367">
        <w:rPr>
          <w:rFonts w:ascii="Arial" w:eastAsia="Adobe Kaiti Std R" w:hAnsi="Arial" w:cs="Arial"/>
          <w:szCs w:val="24"/>
        </w:rPr>
        <w:t>QuantiFluor</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dsDNA</w:t>
      </w:r>
      <w:proofErr w:type="spellEnd"/>
      <w:r w:rsidRPr="00294367">
        <w:rPr>
          <w:rFonts w:ascii="Arial" w:eastAsia="Adobe Kaiti Std R" w:hAnsi="Arial" w:cs="Arial"/>
          <w:szCs w:val="24"/>
        </w:rPr>
        <w:t xml:space="preserve"> System (</w:t>
      </w:r>
      <w:proofErr w:type="spellStart"/>
      <w:r w:rsidRPr="00294367">
        <w:rPr>
          <w:rFonts w:ascii="Arial" w:eastAsia="Adobe Kaiti Std R" w:hAnsi="Arial" w:cs="Arial"/>
          <w:szCs w:val="24"/>
        </w:rPr>
        <w:t>Promega</w:t>
      </w:r>
      <w:proofErr w:type="spellEnd"/>
      <w:r w:rsidRPr="00294367">
        <w:rPr>
          <w:rFonts w:ascii="Arial" w:eastAsia="Adobe Kaiti Std R" w:hAnsi="Arial" w:cs="Arial"/>
          <w:szCs w:val="24"/>
        </w:rPr>
        <w:t>, Madison, WI, EUA). Três bibliotecas de RAD-</w:t>
      </w:r>
      <w:proofErr w:type="spellStart"/>
      <w:r w:rsidRPr="00294367">
        <w:rPr>
          <w:rFonts w:ascii="Arial" w:eastAsia="Adobe Kaiti Std R" w:hAnsi="Arial" w:cs="Arial"/>
          <w:szCs w:val="24"/>
        </w:rPr>
        <w:t>seq</w:t>
      </w:r>
      <w:proofErr w:type="spellEnd"/>
      <w:r w:rsidRPr="00294367">
        <w:rPr>
          <w:rFonts w:ascii="Arial" w:eastAsia="Adobe Kaiti Std R" w:hAnsi="Arial" w:cs="Arial"/>
          <w:szCs w:val="24"/>
        </w:rPr>
        <w:t xml:space="preserve"> foram construídas de acordo com o protocolo original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{"citationItems":[{"id":"ITEM-1","itemData":{"DOI":"10.1371/journal.pone.0003376","ISBN":"1932-6203 (Electronic)\\r1932-6203 (Linking)","ISSN":"19326203","PMID":"18852878","abstract":"&lt;p&gt;Single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&lt;italic&gt;F&lt;sub&gt;2&lt;/sub&gt;&lt;/italic&gt; individuals. Barcoding also facilitated mapping of a second trait, a reduction of pelvic structure, by &lt;italic&gt;in silico&lt;/italic&gt; re-sorting of individuals. To further demonstrate the ease of the RAD sequencing approach we identified polymorphic markers and mapped an induced mutation in &lt;italic&gt;Neurospora crassa&lt;/italic&gt;. Sequencing of RAD markers is an integrated platform for SNP discovery and genotyping. This approach should be widely applicable to genetic mapping in a variety of organisms.&lt;/p&gt;","author":[{"dropping-particle":"","family":"Baird","given":"Nathan A.","non-dropping-particle":"","parse-names":false,"suffix":""},{"dropping-particle":"","family":"Etter","given":"Paul D.","non-dropping-particle":"","parse-names":false,"suffix":""},{"dropping-particle":"","family":"Atwood","given":"Tressa S.","non-dropping-particle":"","parse-names":false,"suffix":""},{"dropping-particle":"","family":"Currey","given":"Mark C.","non-dropping-particle":"","parse-names":false,"suffix":""},{"dropping-particle":"","family":"Shiver","given":"Anthony L.","non-dropping-particle":"","parse-names":false,"suffix":""},{"dropping-particle":"","family":"Lewis","given":"Zachary A.","non-dropping-particle":"","parse-names":false,"suffix":""},{"dropping-particle":"","family":"Selker","given":"Eric U.","non-dropping-particle":"","parse-names":false,"suffix":""},{"dropping-particle":"","family":"Cresko","given":"William A.","non-dropping-particle":"","parse-names":false,"suffix":""},{"dropping-particle":"","family":"Johnson","given":"Eric A.","non-dropping-particle":"","parse-names":false,"suffix":""}],"container-title":"PLoS ONE","id":"ITEM-1","issue":"10","issued":{"date-parts":[["2008"]]},"page":"1-7","title":"Rapid SNP discovery and genetic mapping using sequenced RAD markers","type":"article-journal","volume":"3"},"uris":["http://www.mendeley.com/documents/?uuid=e3eec6e3-f40e-4c08-891f-4e31d9590f5f"]}],"mendeley":{"formattedCitation":"(Baird et al. 2008)","plainTextFormattedCitation":"(Baird et al. 2008)","previouslyFormattedCitation":"(Baird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(Baird et al. 2008)</w:t>
      </w:r>
      <w:r w:rsidRPr="00294367">
        <w:rPr>
          <w:rFonts w:ascii="Arial" w:eastAsia="Adobe Kaiti Std R" w:hAnsi="Arial" w:cs="Arial"/>
          <w:szCs w:val="24"/>
        </w:rPr>
        <w:fldChar w:fldCharType="end"/>
      </w:r>
      <w:r w:rsidRPr="00294367">
        <w:rPr>
          <w:rFonts w:ascii="Arial" w:eastAsia="Adobe Kaiti Std R" w:hAnsi="Arial" w:cs="Arial"/>
          <w:szCs w:val="24"/>
        </w:rPr>
        <w:t xml:space="preserve">. O sequenciamento das bibliotecas foi realizado com o sequenciador </w:t>
      </w:r>
      <w:proofErr w:type="spellStart"/>
      <w:r w:rsidRPr="00294367">
        <w:rPr>
          <w:rFonts w:ascii="Arial" w:eastAsia="Adobe Kaiti Std R" w:hAnsi="Arial" w:cs="Arial"/>
          <w:szCs w:val="24"/>
        </w:rPr>
        <w:t>HiSeq</w:t>
      </w:r>
      <w:proofErr w:type="spellEnd"/>
      <w:r w:rsidRPr="00294367">
        <w:rPr>
          <w:rFonts w:ascii="Arial" w:eastAsia="Adobe Kaiti Std R" w:hAnsi="Arial" w:cs="Arial"/>
          <w:szCs w:val="24"/>
        </w:rPr>
        <w:t xml:space="preserve"> 2000 (</w:t>
      </w:r>
      <w:proofErr w:type="spellStart"/>
      <w:r w:rsidRPr="00294367">
        <w:rPr>
          <w:rFonts w:ascii="Arial" w:eastAsia="Adobe Kaiti Std R" w:hAnsi="Arial" w:cs="Arial"/>
          <w:szCs w:val="24"/>
        </w:rPr>
        <w:t>Illumina</w:t>
      </w:r>
      <w:proofErr w:type="spellEnd"/>
      <w:r w:rsidRPr="00294367">
        <w:rPr>
          <w:rFonts w:ascii="Arial" w:eastAsia="Adobe Kaiti Std R" w:hAnsi="Arial" w:cs="Arial"/>
          <w:szCs w:val="24"/>
        </w:rPr>
        <w:t xml:space="preserve">) na </w:t>
      </w:r>
      <w:proofErr w:type="spellStart"/>
      <w:r w:rsidRPr="00294367">
        <w:rPr>
          <w:rFonts w:ascii="Arial" w:eastAsia="Adobe Kaiti Std R" w:hAnsi="Arial" w:cs="Arial"/>
          <w:szCs w:val="24"/>
        </w:rPr>
        <w:t>Macrogen</w:t>
      </w:r>
      <w:proofErr w:type="spellEnd"/>
      <w:r w:rsidRPr="00294367">
        <w:rPr>
          <w:rFonts w:ascii="Arial" w:eastAsia="Adobe Kaiti Std R" w:hAnsi="Arial" w:cs="Arial"/>
          <w:szCs w:val="24"/>
        </w:rPr>
        <w:t xml:space="preserve"> (Seoul, Coreia do Sul). </w:t>
      </w:r>
      <w:r w:rsidR="00602679" w:rsidRPr="00294367">
        <w:rPr>
          <w:rFonts w:ascii="Arial" w:eastAsia="Adobe Kaiti Std R" w:hAnsi="Arial" w:cs="Arial"/>
          <w:szCs w:val="24"/>
        </w:rPr>
        <w:t>A coleta dos dados e a montagem da biblioteca de RAD-</w:t>
      </w:r>
      <w:proofErr w:type="spellStart"/>
      <w:r w:rsidR="00602679" w:rsidRPr="00294367">
        <w:rPr>
          <w:rFonts w:ascii="Arial" w:eastAsia="Adobe Kaiti Std R" w:hAnsi="Arial" w:cs="Arial"/>
          <w:szCs w:val="24"/>
        </w:rPr>
        <w:t>seq</w:t>
      </w:r>
      <w:proofErr w:type="spellEnd"/>
      <w:r w:rsidR="00602679" w:rsidRPr="00294367">
        <w:rPr>
          <w:rFonts w:ascii="Arial" w:eastAsia="Adobe Kaiti Std R" w:hAnsi="Arial" w:cs="Arial"/>
          <w:szCs w:val="24"/>
        </w:rPr>
        <w:t xml:space="preserve"> foram realizadas anteriormente ao início desse projeto pelo nosso grupo de pesquisa. </w:t>
      </w:r>
    </w:p>
    <w:p w14:paraId="2F737556" w14:textId="2A18776D" w:rsidR="00294367" w:rsidRDefault="00602679" w:rsidP="00177779">
      <w:pPr>
        <w:spacing w:line="480" w:lineRule="auto"/>
        <w:ind w:firstLine="708"/>
        <w:jc w:val="both"/>
        <w:rPr>
          <w:rFonts w:ascii="Arial" w:eastAsia="Adobe Kaiti Std R" w:hAnsi="Arial" w:cs="Arial"/>
          <w:szCs w:val="24"/>
        </w:rPr>
      </w:pPr>
      <w:r w:rsidRPr="00294367">
        <w:rPr>
          <w:rFonts w:ascii="Arial" w:eastAsia="Adobe Kaiti Std R" w:hAnsi="Arial" w:cs="Arial"/>
          <w:szCs w:val="24"/>
        </w:rPr>
        <w:t>A</w:t>
      </w:r>
      <w:r w:rsidR="009758A2" w:rsidRPr="00294367">
        <w:rPr>
          <w:rFonts w:ascii="Arial" w:eastAsia="Adobe Kaiti Std R" w:hAnsi="Arial" w:cs="Arial"/>
          <w:szCs w:val="24"/>
        </w:rPr>
        <w:t xml:space="preserve">s </w:t>
      </w:r>
      <w:proofErr w:type="spellStart"/>
      <w:r w:rsidR="009758A2" w:rsidRPr="00294367">
        <w:rPr>
          <w:rFonts w:ascii="Arial" w:eastAsia="Adobe Kaiti Std R" w:hAnsi="Arial" w:cs="Arial"/>
          <w:i/>
          <w:iCs/>
          <w:szCs w:val="24"/>
        </w:rPr>
        <w:t>reads</w:t>
      </w:r>
      <w:proofErr w:type="spellEnd"/>
      <w:r w:rsidR="009758A2" w:rsidRPr="00294367">
        <w:rPr>
          <w:rFonts w:ascii="Arial" w:eastAsia="Adobe Kaiti Std R" w:hAnsi="Arial" w:cs="Arial"/>
          <w:szCs w:val="24"/>
        </w:rPr>
        <w:t xml:space="preserve"> obtidas foram </w:t>
      </w:r>
      <w:proofErr w:type="spellStart"/>
      <w:r w:rsidR="009758A2" w:rsidRPr="00294367">
        <w:rPr>
          <w:rFonts w:ascii="Arial" w:eastAsia="Adobe Kaiti Std R" w:hAnsi="Arial" w:cs="Arial"/>
          <w:szCs w:val="24"/>
        </w:rPr>
        <w:t>demultiplexadas</w:t>
      </w:r>
      <w:proofErr w:type="spellEnd"/>
      <w:r w:rsidR="009758A2" w:rsidRPr="00294367">
        <w:rPr>
          <w:rFonts w:ascii="Arial" w:eastAsia="Adobe Kaiti Std R" w:hAnsi="Arial" w:cs="Arial"/>
          <w:szCs w:val="24"/>
        </w:rPr>
        <w:t xml:space="preserve"> utilizando o programa </w:t>
      </w:r>
      <w:proofErr w:type="spellStart"/>
      <w:r w:rsidR="009758A2" w:rsidRPr="00294367">
        <w:rPr>
          <w:rFonts w:ascii="Arial" w:eastAsia="Adobe Kaiti Std R" w:hAnsi="Arial" w:cs="Arial"/>
          <w:i/>
          <w:iCs/>
          <w:szCs w:val="24"/>
        </w:rPr>
        <w:t>proccess_radtags</w:t>
      </w:r>
      <w:proofErr w:type="spellEnd"/>
      <w:r w:rsidR="009758A2" w:rsidRPr="00294367">
        <w:rPr>
          <w:rFonts w:ascii="Arial" w:eastAsia="Adobe Kaiti Std R" w:hAnsi="Arial" w:cs="Arial"/>
          <w:i/>
          <w:iCs/>
          <w:szCs w:val="24"/>
        </w:rPr>
        <w:t xml:space="preserve"> </w:t>
      </w:r>
      <w:r w:rsidR="009758A2" w:rsidRPr="00294367">
        <w:rPr>
          <w:rFonts w:ascii="Arial" w:eastAsia="Adobe Kaiti Std R" w:hAnsi="Arial" w:cs="Arial"/>
          <w:szCs w:val="24"/>
        </w:rPr>
        <w:t>do software</w:t>
      </w:r>
      <w:r w:rsidR="00540A3D" w:rsidRPr="00294367">
        <w:rPr>
          <w:rFonts w:ascii="Arial" w:eastAsia="Adobe Kaiti Std R" w:hAnsi="Arial" w:cs="Arial"/>
          <w:szCs w:val="24"/>
        </w:rPr>
        <w:t xml:space="preserve"> STACKS </w:t>
      </w:r>
      <w:r w:rsidR="009758A2" w:rsidRPr="00294367">
        <w:rPr>
          <w:rFonts w:ascii="Arial" w:eastAsia="Adobe Kaiti Std R" w:hAnsi="Arial" w:cs="Arial"/>
          <w:szCs w:val="24"/>
        </w:rPr>
        <w:t xml:space="preserve">2.4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{"citationItems":[{"id":"ITEM-1","itemData":{"DOI":"10.1038/nprot.2017.123","ISSN":"1754-2189","author":[{"dropping-particle":"","family":"Rochette","given":"Nicolas C","non-dropping-particle":"","parse-names":false,"suffix":""},{"dropping-particle":"","family":"Catchen","given":"Julian M","non-dropping-particle":"","parse-names":false,"suffix":""}],"container-title":"Nature Publishing Group","id":"ITEM-1","issue":"12","issued":{"date-parts":[["2017"]]},"page":"2640-2659","publisher":"Nature Publishing Group","title":"Deriving genotypes from RAD-seq short-read data using Stacks","type":"article-journal","volume":"12"},"uris":["http://www.mendeley.com/documents/?uuid=cba1864b-0750-4fb6-8dd5-ef6e9217155e"]}],"mendeley":{"formattedCitation":"(Rochette and Catchen 2017)","manualFormatting":"(Rochette e Catchen 2017)","plainTextFormattedCitation":"(Rochette and Catchen 2017)","previouslyFormattedCitation":"(Rochette and Catchen 2017)"},"properties":{"noteIndex":0},"schema":"https://github.com/citation-style-language/schema/raw/master/csl-citation.json"}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(Rochette e Catchen 2017)</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w:t>
      </w:r>
      <w:r w:rsidR="009758A2" w:rsidRPr="00294367">
        <w:rPr>
          <w:rFonts w:ascii="Arial" w:eastAsia="Adobe Kaiti Std R" w:hAnsi="Arial" w:cs="Arial"/>
          <w:szCs w:val="24"/>
        </w:rPr>
        <w:t xml:space="preserve">e removemos os adaptadores com o software </w:t>
      </w:r>
      <w:proofErr w:type="spellStart"/>
      <w:r w:rsidR="009758A2" w:rsidRPr="00294367">
        <w:rPr>
          <w:rFonts w:ascii="Arial" w:eastAsia="Adobe Kaiti Std R" w:hAnsi="Arial" w:cs="Arial"/>
          <w:szCs w:val="24"/>
        </w:rPr>
        <w:t>cutadapt</w:t>
      </w:r>
      <w:proofErr w:type="spellEnd"/>
      <w:r w:rsidR="009758A2" w:rsidRPr="00294367">
        <w:rPr>
          <w:rFonts w:ascii="Arial" w:eastAsia="Adobe Kaiti Std R" w:hAnsi="Arial" w:cs="Arial"/>
          <w:szCs w:val="24"/>
        </w:rPr>
        <w:t xml:space="preserve"> 2.2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{"citationItems":[{"id":"ITEM-1","itemData":{"DOI":"10.14806/ej.17.1.200","ISSN":"2226-6089","abstract":"In the present research it is investigated the relationship between organizational culture and knowledge management as well their simultaneous effects on performing customer relation management. The picked procedure is descriptive one. The findings show that there is a significant relation between organizational culture and knowledge management, besides every change in each of them can affect justly the successful management in communication with customer. Therefore having a correct understanding of CRM concept as one of up-to-date and effective technology indexes, flexible and entrepreneur cultures as well their simultaneous influence would bring more succeeded CRM performance in an organization also rising values for customer and organization. © 2013 AENSI Publisher All rights reserved.","author":[{"dropping-particle":"","family":"Martin","given":"Marcel","non-dropping-particle":"","parse-names":false,"suffix":""}],"container-title":"EMBnet.journal","id":"ITEM-1","issue":"1","issued":{"date-parts":[["2011","5","2"]]},"page":"10","title":"Cutadapt removes adapter sequences from high-throughput sequencing reads","type":"article-journal","volume":"17"},"uris":["http://www.mendeley.com/documents/?uuid=909b3ef6-08dc-4e91-8d60-e7a02491dc8f"]}],"mendeley":{"formattedCitation":"(Martin 2011)","plainTextFormattedCitation":"(Martin 2011)","previouslyFormattedCitation":"(Martin 2011)"},"properties":{"noteIndex":0},"schema":"https://github.com/citation-style-language/schema/raw/master/csl-citation.json"}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(Martin 2011)</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Utilizamos o software TRIMMOMATIC 0.39 </w:t>
      </w:r>
      <w:r w:rsidR="00C921CA" w:rsidRPr="00294367">
        <w:rPr>
          <w:rFonts w:ascii="Arial" w:eastAsia="Adobe Kaiti Std R" w:hAnsi="Arial" w:cs="Arial"/>
          <w:szCs w:val="24"/>
          <w:lang w:val="en-US"/>
        </w:rPr>
        <w:fldChar w:fldCharType="begin" w:fldLock="1"/>
      </w:r>
      <w:r w:rsidR="00C921CA" w:rsidRPr="00294367">
        <w:rPr>
          <w:rFonts w:ascii="Arial" w:eastAsia="Adobe Kaiti Std R" w:hAnsi="Arial" w:cs="Arial"/>
          <w:szCs w:val="24"/>
        </w:rPr>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data","type":"article-journal","volume":"30"},"uris":["http://www.mendeley.com/documents/?uuid=1363bf98-faf2-46e2-ad3d-577d3f828b77"]}],"mendeley":{"formattedCitation":"(Bolger, Lohse, and Usadel 2014)","manualFormatting":"(Bolger et al. 2014)","plainTextFormattedCitation":"(Bolger, Lohse, and Usadel 2014)","previouslyFormattedCitation":"(Bolger, Lohse, and Usadel 2014)"},"properties":{"noteIndex":0},"schema":"https://github.com/citation-style-language/schema/raw/master/csl-citation.json"}</w:instrText>
      </w:r>
      <w:r w:rsidR="00C921CA" w:rsidRPr="00294367">
        <w:rPr>
          <w:rFonts w:ascii="Arial" w:eastAsia="Adobe Kaiti Std R" w:hAnsi="Arial" w:cs="Arial"/>
          <w:szCs w:val="24"/>
          <w:lang w:val="en-US"/>
        </w:rPr>
        <w:fldChar w:fldCharType="separate"/>
      </w:r>
      <w:r w:rsidR="00C921CA" w:rsidRPr="00294367">
        <w:rPr>
          <w:rFonts w:ascii="Arial" w:eastAsia="Adobe Kaiti Std R" w:hAnsi="Arial" w:cs="Arial"/>
          <w:noProof/>
          <w:szCs w:val="24"/>
        </w:rPr>
        <w:t>(Bolger et al. 2014)</w:t>
      </w:r>
      <w:r w:rsidR="00C921CA" w:rsidRPr="00294367">
        <w:rPr>
          <w:rFonts w:ascii="Arial" w:eastAsia="Adobe Kaiti Std R" w:hAnsi="Arial" w:cs="Arial"/>
          <w:szCs w:val="24"/>
          <w:lang w:val="en-US"/>
        </w:rPr>
        <w:fldChar w:fldCharType="end"/>
      </w:r>
      <w:r w:rsidR="00C921CA" w:rsidRPr="00294367">
        <w:rPr>
          <w:rFonts w:ascii="Arial" w:eastAsia="Adobe Kaiti Std R" w:hAnsi="Arial" w:cs="Arial"/>
          <w:szCs w:val="24"/>
        </w:rPr>
        <w:t xml:space="preserve"> na filtragem inicial das </w:t>
      </w:r>
      <w:proofErr w:type="spellStart"/>
      <w:r w:rsidR="00C921CA" w:rsidRPr="00294367">
        <w:rPr>
          <w:rFonts w:ascii="Arial" w:eastAsia="Adobe Kaiti Std R" w:hAnsi="Arial" w:cs="Arial"/>
          <w:i/>
          <w:iCs/>
          <w:szCs w:val="24"/>
        </w:rPr>
        <w:t>reads</w:t>
      </w:r>
      <w:proofErr w:type="spellEnd"/>
      <w:r w:rsidR="00C921CA" w:rsidRPr="00294367">
        <w:rPr>
          <w:rFonts w:ascii="Arial" w:eastAsia="Adobe Kaiti Std R" w:hAnsi="Arial" w:cs="Arial"/>
          <w:szCs w:val="24"/>
        </w:rPr>
        <w:t xml:space="preserve"> (</w:t>
      </w:r>
      <w:proofErr w:type="spellStart"/>
      <w:r w:rsidR="00C921CA" w:rsidRPr="00294367">
        <w:rPr>
          <w:rFonts w:ascii="Arial" w:eastAsia="Adobe Kaiti Std R" w:hAnsi="Arial" w:cs="Arial"/>
          <w:szCs w:val="24"/>
        </w:rPr>
        <w:t>Phred</w:t>
      </w:r>
      <w:proofErr w:type="spellEnd"/>
      <w:r w:rsidR="00C921CA" w:rsidRPr="00294367">
        <w:rPr>
          <w:rFonts w:ascii="Arial" w:eastAsia="Adobe Kaiti Std R" w:hAnsi="Arial" w:cs="Arial"/>
          <w:szCs w:val="24"/>
        </w:rPr>
        <w:t xml:space="preserve"> score &gt; 33) e então as alinhamos ao genoma de referência de </w:t>
      </w:r>
      <w:r w:rsidR="00C921CA" w:rsidRPr="00294367">
        <w:rPr>
          <w:rFonts w:ascii="Arial" w:eastAsia="Adobe Kaiti Std R" w:hAnsi="Arial" w:cs="Arial"/>
          <w:i/>
          <w:szCs w:val="24"/>
        </w:rPr>
        <w:t xml:space="preserve">Rhizophora </w:t>
      </w:r>
      <w:proofErr w:type="spellStart"/>
      <w:r w:rsidR="00C921CA" w:rsidRPr="00294367">
        <w:rPr>
          <w:rFonts w:ascii="Arial" w:eastAsia="Adobe Kaiti Std R" w:hAnsi="Arial" w:cs="Arial"/>
          <w:i/>
          <w:szCs w:val="24"/>
        </w:rPr>
        <w:t>apiculata</w:t>
      </w:r>
      <w:proofErr w:type="spellEnd"/>
      <w:r w:rsidR="00C921CA" w:rsidRPr="00294367">
        <w:rPr>
          <w:rFonts w:ascii="Arial" w:eastAsia="Adobe Kaiti Std R" w:hAnsi="Arial" w:cs="Arial"/>
          <w:szCs w:val="24"/>
        </w:rPr>
        <w:t xml:space="preserve">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{"citationItems":[{"id":"ITEM-1","itemData":{"DOI":"10.1093/nsr/nwx065","ISSN":"2053714X","abstract":"© The Author(s) 2017. Published by Oxford University Press on behalf of China Science Publishing  &amp;  Media Ltd. All rights reserved. Mangroves invade some very marginal habitats for woody plants-at the interface between land and sea. Since mangroves anchor tropical coastal communities globally, their origin, diversification and adaptation are of scientific significance, particularly at a time of global climate change. In this study, a combination of single-molecule long reads and the more conventional short reads are generated from Rhizophora apiculata for the de novo assembly of its genome to a near chromosome level. The longest scaffold, N50 and N90 for the R. apiculata genome, are 13.3Mb, 5.4Mb and 1.0Mb, respectively. Short reads for the genomes and transcriptomes of eight related species are also generated. We find that the ancestor of Rhizophoreae experienced a whole-genome duplication~70 Myrs ago, which is followed rather quickly by colonization and species diversification. Mangroves exhibit pan-exomemodifications of amino acid (AA) usage as well as unusual AA substitutions among closely related species. The usage and substitution of AAs, unique among plants surveyed, is correlated with the rapid evolution of proteins in mang</w:instrText>
      </w:r>
      <w:r w:rsidR="00C921CA" w:rsidRPr="00294367">
        <w:rPr>
          <w:rFonts w:ascii="Arial" w:eastAsia="Adobe Kaiti Std R" w:hAnsi="Arial" w:cs="Arial"/>
          <w:szCs w:val="24"/>
          <w:lang w:val="en-US"/>
        </w:rPr>
        <w:instrText>roves. A small subset of these substitutions</w:instrText>
      </w:r>
      <w:r w:rsidR="00C921CA" w:rsidRPr="00294367">
        <w:rPr>
          <w:rFonts w:ascii="Arial" w:eastAsia="Adobe Kaiti Std R" w:hAnsi="Arial" w:cs="Arial"/>
          <w:szCs w:val="24"/>
        </w:rPr>
        <w:instrText xml:space="preserve"> is associated with mangroves' highly specialized traits (vivipary and red bark) thought to be adaptive in the intertidal habitats. Despite the many adaptive features, mangroves are among the least genetically diverse plants, likely the result of continual habitat turnovers caused by repeated rises and falls of sea level in the geologically recent past. Mangrove genomes thus inform about their past evolutionary success as well as portend a possibly difficult future.","author":[{"dropping-particle":"","family":"Xu","given":"Shaohua","non-dropping-particle":"","parse-names":false,"suffix":""},{"dropping-particle":"","family":"He","given":"Ziwen","non-dropping-particle":"","parse-names":false,"suffix":""},{"dropping-particle":"","family":"Zhang","given":"Zhang","non-dropping-particle":"","parse-names":false,"suffix":""},{"dropping-particle":"","family":"Guo","given":"Zixiao","non-dropping-particle":"","parse-names":false,"suffix":""},{"dropping-particle":"","family":"Guo","given":"Wuxia","non-dropping-particle":"","parse-names":false,"suffix":""},{"dropping-particle":"","family":"Lyu","given":"Haomin","non-dropping-particle":"","parse-names":false,"suffix":""},{"dropping-particle":"","family":"Li","given":"Jianfang","non-dropping-particle":"","parse-names":false,"suffix":""},{"dropping-particle":"","family":"Yang","given":"Ming","non-dropping-particle":"","parse-names":false,"suffix":""},{"dropping-particle":"","family":"Du","given":"Zhenglin","non-dropping-particle":"","parse-names":false,"suffix":""},{"dropping-particle":"","family":"Huang","given":"Yelin","non-dropping-particle":"","parse-names":false,"suffix":""},{"dropping-particle":"","family":"Zhou","given":"Renchao","non-dropping-particle":"","parse-names":false,"suffix":""},{"dropping-particle":"","family":"Zhong","given":"Cairong","non-dropping-particle":"","parse-names":false,"suffix":""},{"dropping-particle":"","family":"Boufford","given":"David E.","non-dropping-particle":"","parse-names":false,"suffix":""},{"dropping-particle":"","family":"Lerdau","given":"Manuel","non-dropping-particle":"","parse-names":false,"suffix":""},{"dropping-particle":"","family":"Wu","given":"Chung I.","non-dropping-particle":"","parse-names":false,"suffix":""},{"dropping-particle":"","family":"Duke","given":"Norman C.","non-dropping-particle":"","parse-names":false,"suffix":""},{"dropping-particle":"","family":"Shi","given":"Suhua","non-dropping-particle":"","parse-names":false,"suffix":""},{"dropping-particle":"","family":"Lee","given":"Shing Yip","non-dropping-particle":"","parse-names":false,"suffix":""},{"dropping-particle":"","family":"Li","given":"Xinnian","non-dropping-particle":"","parse-names":false,"suffix":""},{"dropping-particle":"","family":"Yang","given":"Yuchen","non-dropping-particle":"","parse-names":false,"suffix":""},{"dropping-particle":"","family":"Wang","given":"Xinfeng","non-dropping-particle":"","parse-names":false,"suffix":""},{"dropping-particle":"","family":"Chen","given":"Yongmei","non-dropping-particle":"","parse-names":false,"suffix":""},{"dropping-particle":"","family":"Yang","given":"Shuhuan","non-dropping-particle":"","parse-names":false,"suffix":""},{"dropping-particle":"","family":"Hou","given":"Yansong","non-dropping-particle":"","parse-names":false,"suffix":""},{"dropping-particle":"","family":"Tang","given":"Tian","non-dropping-particle":"","parse-names":false,"suffix":""},{"dropping-particle":"","family":"Ng","given":"Wei Lun","non-dropping-particle":"","parse-names":false,"suffix":""},{"dropping-particle":"","family":"Chi","given":"Lianjiang","non-dropping-particle":"","parse-names":false,"suffix":""},{"dropping-particle":"","family":"Zhao","given":"Wenming","non-dropping-particle":"","parse-names":false,"suffix":""},{"dropping-particle":"","family":"Ruan","given":"Jue","non-dropping-particle":"","parse-names":false,"suffix":""},{"dropping-particle":"","family":"Li","given":"Qingshun","non-dropping-particle":"","parse-names":false,"suffix":""},{"dropping-particle":"","family":"Wang","given":"Wenqing","non-dropping-particle":"","parse-names":false,"suffix":""},{"dropping-particle":"","family":"Chen","given":"Luzhen","non-dropping-particle":"","parse-names":false,"suffix":""},{"dropping-particle":"","family":"Lin","given":"Guanghui","non-dropping-particle":"","parse-names":false,"suffix":""},{"dropping-particle":"","family":"Liao","given":"Baowen","non-dropping-particle":"","parse-names":false,"suffix":""},{"dropping-particle":"","family":"Wee","given":"Alison","non-dropping-particle":"","parse-names":false,"suffix":""},{"dropping-particle":"","family":"Muehlenberg","given":"Michael","non-dropping-particle":"","parse-names":false,"suffix":""},{"dropping-particle":"","family":"Sun","given":"Mei","non-dropping-particle":"","parse-names":false,"suffix":""},{"dropping-particle":"","family":"Kathiresan","given":"Kandasamy","non-dropping-particle":"","parse-names":false,"suffix":""},{"dropping-particle":"","family":"Prabowo","given":"Romanus Edy","non-dropping-particle":"","parse-names":false,"suffix":""},{"dropping-particle":"","family":"Kajita","given":"Tadashi","non-dropping-particle":"","parse-names":false,"suffix":""},{"dropping-particle":"","family":"Amir","given":"Aldrie","non-dropping-particle":"","parse-names":false,"suffix":""},{"dropping-particle":"","family":"Yong","given":"Jean","non-dropping-particle":"","parse-names":false,"suffix":""},{"dropping-particle":"","family":"Jayatissa","given":"Loku Pulukkuttige","non-dropping-particle":"","parse-names":false,"suffix":""},{"dropping-particle":"","family":"Lin","given":"Hsing Juh","non-dropping-particle":"","parse-names":false,"suffix":""},{"dropping-particle":"","family":"Liao","given":"Pei Chun","non-dropping-particle":"","parse-names":false,"suffix":""},{"dropping-particle":"","family":"Havanond","given":"Sonjai","non-dropping-particle":"","parse-names":false,"suffix":""},{"dropping-particle":"","family":"Cannon","given":"Chuck","non-dropping-particle":"","parse-names":false,"suffix":""},{"dropping-particle":"","family":"Krauss","given":"Ken","non-dropping-particle":"","parse-names":false,"suffix":""},{"dropping-particle":"","family":"Proffitt","given":"Edward","non-dropping-particle":"","parse-names":false,"suffix":""},{"dropping-particle":"","family":"Devlin","given":"Donna","non-dropping-particle":"","parse-names":false,"suffix":""},{"dropping-particle":"","family":"Hungate","given":"Eric A.","non-dropping-particle":"","parse-names":false,"suffix":""},{"dropping-particle":"","family":"Baereleo","given":"Rolenas Tavue","non-dropping-particle":"","parse-names":false,"suffix":""}],"container-title":"National Science Review","id":"ITEM-1","issue":"5","issued":{"date-parts":[["2017"]]},"page":"721-734","title":"The origin, diversification and adaptation of a major mangrove clade (Rhizophoreae) revealed by whole-genome sequencing","type":"article-journal","volume":"4"},"uris":["http://www.mendeley.com/documents/?uuid=25858a82-f0c6-49aa-a764-466821fbe84d"]}],"mendeley":{"formattedCitation":"(Xu et al. 2017)","plainTextFormattedCitation":"(Xu et al. 2017)","previouslyFormattedCitation":"(Xu et al. 2017)"},"properties":{"noteIndex":0},"schema":"https://github.com/citation-style-language/schema/raw/master/csl-citation.json"}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(Xu et al. 2017)</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com o software </w:t>
      </w:r>
      <w:proofErr w:type="spellStart"/>
      <w:r w:rsidR="00C921CA" w:rsidRPr="00294367">
        <w:rPr>
          <w:rFonts w:ascii="Arial" w:eastAsia="Adobe Kaiti Std R" w:hAnsi="Arial" w:cs="Arial"/>
          <w:szCs w:val="24"/>
        </w:rPr>
        <w:t>bowtie</w:t>
      </w:r>
      <w:proofErr w:type="spellEnd"/>
      <w:r w:rsidR="00C921CA" w:rsidRPr="00294367">
        <w:rPr>
          <w:rFonts w:ascii="Arial" w:eastAsia="Adobe Kaiti Std R" w:hAnsi="Arial" w:cs="Arial"/>
          <w:szCs w:val="24"/>
        </w:rPr>
        <w:t xml:space="preserve"> 2.3.5.1 </w:t>
      </w:r>
      <w:r w:rsidR="00C921CA"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{"citationItems":[{"id":"ITEM-1","itemData":{"DOI":"10.1038/nmeth.1923","ISSN":"1548-7091","author":[{"dropping-particle":"","family":"Langmead","given":"Ben","non-dropping-particle":"","parse-names":false,"suffix":""},{"dropping-particle":"","family":"Salzberg","given":"Steven L","non-dropping-particle":"","parse-names":false,"suffix":""}],"container-title":"Nature Methods","id":"ITEM-1","issue":"4","issued":{"date-parts":[["2012","4","4"]]},"page":"357-359","title":"Fast gapped-read alignment with Bowtie 2","type":"article-journal","volume":"9"},"uris":["http://www.mendeley.com/documents/?uuid=9ef18368-e72e-4f17-b275-c11ea97357e7"]}],"mendeley":{"formattedCitation":"(Langmead and Salzberg 2012)","manualFormatting":"(Langmead e Salzberg 2012)","plainTextFormattedCitation":"(Langmead and Salzberg 2012)","previouslyFormattedCitation":"(Langmead and Salzberg 2012)"},"properties":{"noteIndex":0},"schema":"https://github.com/citation-style-language/schema/raw/master/csl-citation.json"}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(Langmead e Salzberg 2012)</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w:t>
      </w:r>
      <w:r w:rsidR="00BA43D6" w:rsidRPr="00294367">
        <w:rPr>
          <w:rFonts w:ascii="Arial" w:eastAsia="Adobe Kaiti Std R" w:hAnsi="Arial" w:cs="Arial"/>
          <w:szCs w:val="24"/>
        </w:rPr>
        <w:t xml:space="preserve"> Utilizamos o software </w:t>
      </w:r>
      <w:proofErr w:type="spellStart"/>
      <w:r w:rsidR="00BA43D6" w:rsidRPr="00294367">
        <w:rPr>
          <w:rFonts w:ascii="Arial" w:eastAsia="Adobe Kaiti Std R" w:hAnsi="Arial" w:cs="Arial"/>
          <w:szCs w:val="24"/>
        </w:rPr>
        <w:t>SAMtools</w:t>
      </w:r>
      <w:proofErr w:type="spellEnd"/>
      <w:r w:rsidR="00BA43D6" w:rsidRPr="00294367">
        <w:rPr>
          <w:rFonts w:ascii="Arial" w:eastAsia="Adobe Kaiti Std R" w:hAnsi="Arial" w:cs="Arial"/>
          <w:szCs w:val="24"/>
        </w:rPr>
        <w:t xml:space="preserve"> 1.9</w:t>
      </w:r>
      <w:r w:rsidR="00540A3D" w:rsidRPr="00294367">
        <w:rPr>
          <w:rFonts w:ascii="Arial" w:eastAsia="Adobe Kaiti Std R" w:hAnsi="Arial" w:cs="Arial"/>
          <w:szCs w:val="24"/>
        </w:rPr>
        <w:t xml:space="preserve">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{"citationItems":[{"id":"ITEM-1","itemData":{"DOI":"10.1093/bioinformatics/btr509","ISBN":"1367-4811 (Electronic)\\r1367-4803 (Linking)","ISSN":"13674803","PMID":"21903627","abstract":"Motivation: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hengli@broadinstitute.org.","author":[{"dropping-particle":"","family":"Li","given":"Heng","non-dropping-particle":"","parse-names":false,"suffix":""}],"container-title":"Bioinformatics","id":"ITEM-1","issue":"21","issued":{"date-parts":[["2011"]]},"page":"2987-2993","title":"A statistical framework for SNP calling, mutation discovery, association mapping and population genetical parameter estimation from sequencing data","type":"article-journal","volume":"27"},"uris":["http://www.mendeley.com/documents/?uuid=67f44d46-c95a-4599-bb1a-3abeba79aec9"]}],"mendeley":{"formattedCitation":"(Li 2011)","plainTextFormattedCitation":"(Li 2011)","previouslyFormattedCitation":"(Li 2011)"},"properties":{"noteIndex":0},"schema":"https://github.com/citation-style-language/schema/raw/master/csl-citation.json"}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(Li 2011)</w:t>
      </w:r>
      <w:r w:rsidR="00540A3D"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indexar, listar e organizar as </w:t>
      </w:r>
      <w:proofErr w:type="spellStart"/>
      <w:r w:rsidR="00BA43D6" w:rsidRPr="00294367">
        <w:rPr>
          <w:rFonts w:ascii="Arial" w:eastAsia="Adobe Kaiti Std R" w:hAnsi="Arial" w:cs="Arial"/>
          <w:szCs w:val="24"/>
        </w:rPr>
        <w:t>reads</w:t>
      </w:r>
      <w:proofErr w:type="spellEnd"/>
      <w:r w:rsidR="00BA43D6" w:rsidRPr="00294367">
        <w:rPr>
          <w:rFonts w:ascii="Arial" w:eastAsia="Adobe Kaiti Std R" w:hAnsi="Arial" w:cs="Arial"/>
          <w:szCs w:val="24"/>
        </w:rPr>
        <w:t xml:space="preserve"> e o </w:t>
      </w:r>
      <w:proofErr w:type="spellStart"/>
      <w:r w:rsidR="00BA43D6" w:rsidRPr="00294367">
        <w:rPr>
          <w:rFonts w:ascii="Arial" w:eastAsia="Adobe Kaiti Std R" w:hAnsi="Arial" w:cs="Arial"/>
          <w:szCs w:val="24"/>
        </w:rPr>
        <w:t>bcftools</w:t>
      </w:r>
      <w:proofErr w:type="spellEnd"/>
      <w:r w:rsidR="00BA43D6" w:rsidRPr="00294367">
        <w:rPr>
          <w:rFonts w:ascii="Arial" w:eastAsia="Adobe Kaiti Std R" w:hAnsi="Arial" w:cs="Arial"/>
          <w:szCs w:val="24"/>
        </w:rPr>
        <w:t xml:space="preserve"> 1.9 </w:t>
      </w:r>
      <w:r w:rsidR="00BA43D6"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10.1093/bioinformatics/btw044","ISSN":"1367-4803","author":[{"dropping-particle":"","family":"Narasimhan","given":"Vagheesh","non-dropping-particle":"","parse-names":false,"suffix":""},{"dropping-particle":"","family":"Danecek","given":"Petr","non-dropping-particle":"","parse-names":false,"suffix":""},{"dropping-particle":"","family":"Scally","given":"Aylwyn","non-dropping-particle":"","parse-names":false,"suffix":""},{"dropping-particle":"","family":"Xue","given":"Yali","non-dropping-particle":"","parse-names":false,"suffix":""},{"dropping-particle":"","family":"Tyler-Smith","given":"Chris","non-dropping-particle":"","parse-names":false,"suffix":""},{"dropping-particle":"","family":"Durbin","given":"Richard","non-dropping-particle":"","parse-names":false,"suffix":""}],"container-title":"Bioinformatics","id":"ITEM-1","issue":"11","issued":{"date-parts":[["2016","6","1"]]},"page":"1749-1751","title":"BCFtools/RoH: a hidden Markov model approach for detecting autozygosity from next-generation sequencing data","type":"article-journal","volume":"32"},"uris":["http://www.mendeley.com/documents/?uuid=b5de7068-b34d-418d-92e2-788e72ef4802"]}],"mendeley":{"formattedCitation":"(Narasimhan et al. 2016)","plainTextFormattedCitation":"(Narasimhan et al. 2016)","previouslyFormattedCitation":"(Narasimhan et al. 2016)"},"properties":{"noteIndex":0},"schema":"https://github.com/citation-style-language/schema/raw/master/csl-citation.json"}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(Narasimhan et al. 2016)</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identificar os </w:t>
      </w:r>
      <w:proofErr w:type="spellStart"/>
      <w:r w:rsidR="00BA43D6" w:rsidRPr="00294367">
        <w:rPr>
          <w:rFonts w:ascii="Arial" w:eastAsia="Adobe Kaiti Std R" w:hAnsi="Arial" w:cs="Arial"/>
          <w:szCs w:val="24"/>
        </w:rPr>
        <w:t>SNPs</w:t>
      </w:r>
      <w:proofErr w:type="spellEnd"/>
      <w:r w:rsidR="00BA43D6" w:rsidRPr="00294367">
        <w:rPr>
          <w:rFonts w:ascii="Arial" w:eastAsia="Adobe Kaiti Std R" w:hAnsi="Arial" w:cs="Arial"/>
          <w:szCs w:val="24"/>
        </w:rPr>
        <w:t xml:space="preserve">. Por fim, utilizamos o software </w:t>
      </w:r>
      <w:proofErr w:type="spellStart"/>
      <w:r w:rsidR="00BA43D6" w:rsidRPr="00294367">
        <w:rPr>
          <w:rFonts w:ascii="Arial" w:eastAsia="Adobe Kaiti Std R" w:hAnsi="Arial" w:cs="Arial"/>
          <w:szCs w:val="24"/>
        </w:rPr>
        <w:t>VCFtools</w:t>
      </w:r>
      <w:proofErr w:type="spellEnd"/>
      <w:r w:rsidR="00BA43D6" w:rsidRPr="00294367">
        <w:rPr>
          <w:rFonts w:ascii="Arial" w:eastAsia="Adobe Kaiti Std R" w:hAnsi="Arial" w:cs="Arial"/>
          <w:szCs w:val="24"/>
        </w:rPr>
        <w:t xml:space="preserve"> v0.1.16 </w:t>
      </w:r>
      <w:r w:rsidR="00BA43D6" w:rsidRPr="00294367">
        <w:rPr>
          <w:rFonts w:ascii="Arial" w:eastAsia="Adobe Kaiti Std R" w:hAnsi="Arial" w:cs="Arial"/>
          <w:szCs w:val="24"/>
        </w:rPr>
        <w:fldChar w:fldCharType="begin" w:fldLock="1"/>
      </w:r>
      <w:r w:rsidR="00835905">
        <w:rPr>
          <w:rFonts w:ascii="Arial" w:eastAsia="Adobe Kaiti Std R" w:hAnsi="Arial" w:cs="Arial"/>
          <w:szCs w:val="24"/>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title":"The variant call format and VCFtools","type":"article-journal","volume":"27"},"uris":["http://www.mendeley.com/documents/?uuid=bd814c19-b14d-44de-8a7e-4f8ac508a331"]}],"mendeley":{"formattedCitation":"(Danecek et al. 2011)","plainTextFormattedCitation":"(Danecek et al. 2011)","previouslyFormattedCitation":"(Danecek et al. 2011)"},"properties":{"noteIndex":0},"schema":"https://github.com/citation-style-language/schema/raw/master/csl-citation.json"}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(Danecek et al. 2011)</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manter somente </w:t>
      </w:r>
      <w:r w:rsidR="00BA43D6" w:rsidRPr="00294367">
        <w:rPr>
          <w:rFonts w:ascii="Arial" w:eastAsia="Adobe Kaiti Std R" w:hAnsi="Arial" w:cs="Arial"/>
          <w:szCs w:val="24"/>
        </w:rPr>
        <w:lastRenderedPageBreak/>
        <w:t xml:space="preserve">os </w:t>
      </w:r>
      <w:proofErr w:type="spellStart"/>
      <w:r w:rsidR="00BA43D6" w:rsidRPr="00294367">
        <w:rPr>
          <w:rFonts w:ascii="Arial" w:eastAsia="Adobe Kaiti Std R" w:hAnsi="Arial" w:cs="Arial"/>
          <w:szCs w:val="24"/>
        </w:rPr>
        <w:t>SNPs</w:t>
      </w:r>
      <w:proofErr w:type="spellEnd"/>
      <w:r w:rsidR="00BA43D6" w:rsidRPr="00294367">
        <w:rPr>
          <w:rFonts w:ascii="Arial" w:eastAsia="Adobe Kaiti Std R" w:hAnsi="Arial" w:cs="Arial"/>
          <w:szCs w:val="24"/>
        </w:rPr>
        <w:t xml:space="preserve"> presentes em pelo menos 80% dos indivíduos e somente os indivíduos com menos de 20% de dados faltantes</w:t>
      </w:r>
      <w:r w:rsidRPr="00294367">
        <w:rPr>
          <w:rFonts w:ascii="Arial" w:eastAsia="Adobe Kaiti Std R" w:hAnsi="Arial" w:cs="Arial"/>
          <w:szCs w:val="24"/>
        </w:rPr>
        <w:t>.</w:t>
      </w:r>
    </w:p>
    <w:p w14:paraId="239A79E7" w14:textId="784350E1" w:rsidR="00294367" w:rsidRDefault="00294367" w:rsidP="00294367">
      <w:pPr>
        <w:spacing w:line="480" w:lineRule="auto"/>
        <w:ind w:firstLine="708"/>
        <w:jc w:val="both"/>
        <w:rPr>
          <w:rFonts w:ascii="Arial" w:eastAsia="Adobe Kaiti Std R" w:hAnsi="Arial" w:cs="Arial"/>
          <w:szCs w:val="24"/>
        </w:rPr>
      </w:pPr>
    </w:p>
    <w:p w14:paraId="4ACF9F7B" w14:textId="770D35BC" w:rsidR="00540A3D" w:rsidRPr="00294367" w:rsidRDefault="00540A3D" w:rsidP="00294367">
      <w:pPr>
        <w:jc w:val="both"/>
        <w:rPr>
          <w:rFonts w:ascii="Arial" w:eastAsia="Adobe Kaiti Std R" w:hAnsi="Arial" w:cs="Arial"/>
          <w:sz w:val="20"/>
        </w:rPr>
      </w:pPr>
      <w:r w:rsidRPr="00294367">
        <w:rPr>
          <w:rFonts w:ascii="Arial" w:eastAsia="Adobe Kaiti Std R" w:hAnsi="Arial" w:cs="Arial"/>
          <w:b/>
          <w:sz w:val="20"/>
        </w:rPr>
        <w:t>Tabela 1.</w:t>
      </w:r>
      <w:r w:rsidRPr="00294367">
        <w:rPr>
          <w:rFonts w:ascii="Arial" w:eastAsia="Adobe Kaiti Std R" w:hAnsi="Arial" w:cs="Arial"/>
          <w:sz w:val="20"/>
        </w:rPr>
        <w:t xml:space="preserve"> Locais de amostragem dos indivíduos de </w:t>
      </w:r>
      <w:r w:rsidRPr="00294367">
        <w:rPr>
          <w:rFonts w:ascii="Arial" w:eastAsia="Adobe Kaiti Std R" w:hAnsi="Arial" w:cs="Arial"/>
          <w:i/>
          <w:sz w:val="20"/>
        </w:rPr>
        <w:t>R. mangle</w:t>
      </w:r>
      <w:r w:rsidRPr="00294367">
        <w:rPr>
          <w:rFonts w:ascii="Arial" w:eastAsia="Adobe Kaiti Std R" w:hAnsi="Arial" w:cs="Arial"/>
          <w:sz w:val="20"/>
        </w:rPr>
        <w:t>.</w:t>
      </w:r>
    </w:p>
    <w:tbl>
      <w:tblPr>
        <w:tblW w:w="5000" w:type="pct"/>
        <w:tblLook w:val="04A0" w:firstRow="1" w:lastRow="0" w:firstColumn="1" w:lastColumn="0" w:noHBand="0" w:noVBand="1"/>
      </w:tblPr>
      <w:tblGrid>
        <w:gridCol w:w="2287"/>
        <w:gridCol w:w="3604"/>
        <w:gridCol w:w="1553"/>
        <w:gridCol w:w="1843"/>
      </w:tblGrid>
      <w:tr w:rsidR="00540A3D" w:rsidRPr="00730F65" w14:paraId="02342F17" w14:textId="77777777" w:rsidTr="00BF6E9B">
        <w:tc>
          <w:tcPr>
            <w:tcW w:w="1231" w:type="pct"/>
            <w:tcBorders>
              <w:bottom w:val="single" w:sz="4" w:space="0" w:color="auto"/>
            </w:tcBorders>
            <w:shd w:val="clear" w:color="auto" w:fill="auto"/>
            <w:vAlign w:val="bottom"/>
          </w:tcPr>
          <w:p w14:paraId="08633560" w14:textId="77777777" w:rsidR="00294367" w:rsidRDefault="00294367" w:rsidP="00BF6E9B">
            <w:pPr>
              <w:spacing w:line="480" w:lineRule="auto"/>
              <w:jc w:val="center"/>
              <w:rPr>
                <w:rFonts w:ascii="Arial" w:eastAsia="Adobe Kaiti Std R" w:hAnsi="Arial" w:cs="Arial"/>
                <w:szCs w:val="24"/>
              </w:rPr>
            </w:pPr>
          </w:p>
          <w:p w14:paraId="1A26042F" w14:textId="5A339836"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Sigla (N)</w:t>
            </w:r>
          </w:p>
        </w:tc>
        <w:tc>
          <w:tcPr>
            <w:tcW w:w="1940" w:type="pct"/>
            <w:tcBorders>
              <w:bottom w:val="single" w:sz="4" w:space="0" w:color="auto"/>
            </w:tcBorders>
            <w:shd w:val="clear" w:color="auto" w:fill="auto"/>
            <w:vAlign w:val="bottom"/>
          </w:tcPr>
          <w:p w14:paraId="3F7B320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Local de coleta</w:t>
            </w:r>
          </w:p>
        </w:tc>
        <w:tc>
          <w:tcPr>
            <w:tcW w:w="836" w:type="pct"/>
            <w:tcBorders>
              <w:bottom w:val="single" w:sz="4" w:space="0" w:color="auto"/>
            </w:tcBorders>
            <w:shd w:val="clear" w:color="auto" w:fill="auto"/>
            <w:vAlign w:val="bottom"/>
          </w:tcPr>
          <w:p w14:paraId="743AFDC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Latitude</w:t>
            </w:r>
          </w:p>
        </w:tc>
        <w:tc>
          <w:tcPr>
            <w:tcW w:w="992" w:type="pct"/>
            <w:tcBorders>
              <w:bottom w:val="single" w:sz="4" w:space="0" w:color="auto"/>
            </w:tcBorders>
            <w:shd w:val="clear" w:color="auto" w:fill="auto"/>
            <w:vAlign w:val="bottom"/>
          </w:tcPr>
          <w:p w14:paraId="1627715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Longitude</w:t>
            </w:r>
          </w:p>
        </w:tc>
      </w:tr>
      <w:tr w:rsidR="00540A3D" w:rsidRPr="00730F65" w14:paraId="17E4C0C4" w14:textId="77777777" w:rsidTr="00BF6E9B">
        <w:trPr>
          <w:trHeight w:val="348"/>
        </w:trPr>
        <w:tc>
          <w:tcPr>
            <w:tcW w:w="1231" w:type="pct"/>
            <w:tcBorders>
              <w:top w:val="single" w:sz="4" w:space="0" w:color="auto"/>
            </w:tcBorders>
            <w:shd w:val="clear" w:color="auto" w:fill="auto"/>
            <w:vAlign w:val="bottom"/>
          </w:tcPr>
          <w:p w14:paraId="26FF2AF9"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SAL (5)</w:t>
            </w:r>
          </w:p>
        </w:tc>
        <w:tc>
          <w:tcPr>
            <w:tcW w:w="1940" w:type="pct"/>
            <w:tcBorders>
              <w:top w:val="single" w:sz="4" w:space="0" w:color="auto"/>
            </w:tcBorders>
            <w:shd w:val="clear" w:color="auto" w:fill="auto"/>
            <w:vAlign w:val="bottom"/>
          </w:tcPr>
          <w:p w14:paraId="26204CFB"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Salinópolis-PA</w:t>
            </w:r>
          </w:p>
        </w:tc>
        <w:tc>
          <w:tcPr>
            <w:tcW w:w="836" w:type="pct"/>
            <w:tcBorders>
              <w:top w:val="single" w:sz="4" w:space="0" w:color="auto"/>
            </w:tcBorders>
            <w:shd w:val="clear" w:color="auto" w:fill="auto"/>
            <w:vAlign w:val="bottom"/>
          </w:tcPr>
          <w:p w14:paraId="4035FE58"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-0,604</w:t>
            </w:r>
          </w:p>
        </w:tc>
        <w:tc>
          <w:tcPr>
            <w:tcW w:w="992" w:type="pct"/>
            <w:tcBorders>
              <w:top w:val="single" w:sz="4" w:space="0" w:color="auto"/>
            </w:tcBorders>
            <w:shd w:val="clear" w:color="auto" w:fill="auto"/>
            <w:vAlign w:val="bottom"/>
          </w:tcPr>
          <w:p w14:paraId="726B428B"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-47,368</w:t>
            </w:r>
          </w:p>
        </w:tc>
      </w:tr>
      <w:tr w:rsidR="00540A3D" w:rsidRPr="00730F65" w14:paraId="60F8FF7D" w14:textId="77777777" w:rsidTr="00BF6E9B">
        <w:trPr>
          <w:trHeight w:val="348"/>
        </w:trPr>
        <w:tc>
          <w:tcPr>
            <w:tcW w:w="1231" w:type="pct"/>
            <w:shd w:val="clear" w:color="auto" w:fill="auto"/>
            <w:vAlign w:val="bottom"/>
          </w:tcPr>
          <w:p w14:paraId="3DC3D2D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 (4)</w:t>
            </w:r>
          </w:p>
        </w:tc>
        <w:tc>
          <w:tcPr>
            <w:tcW w:w="1940" w:type="pct"/>
            <w:shd w:val="clear" w:color="auto" w:fill="auto"/>
            <w:vAlign w:val="bottom"/>
          </w:tcPr>
          <w:p w14:paraId="1C7BEEA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Bragança-PA</w:t>
            </w:r>
          </w:p>
        </w:tc>
        <w:tc>
          <w:tcPr>
            <w:tcW w:w="836" w:type="pct"/>
            <w:shd w:val="clear" w:color="auto" w:fill="auto"/>
            <w:vAlign w:val="bottom"/>
          </w:tcPr>
          <w:p w14:paraId="597E414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-0,82</w:t>
            </w:r>
            <w:r>
              <w:rPr>
                <w:rFonts w:ascii="Arial" w:eastAsia="Adobe Kaiti Std R" w:hAnsi="Arial" w:cs="Arial"/>
                <w:szCs w:val="24"/>
              </w:rPr>
              <w:t>0</w:t>
            </w:r>
          </w:p>
        </w:tc>
        <w:tc>
          <w:tcPr>
            <w:tcW w:w="992" w:type="pct"/>
            <w:shd w:val="clear" w:color="auto" w:fill="auto"/>
            <w:vAlign w:val="bottom"/>
          </w:tcPr>
          <w:p w14:paraId="5B9AE96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-46,615</w:t>
            </w:r>
          </w:p>
        </w:tc>
      </w:tr>
      <w:tr w:rsidR="00540A3D" w:rsidRPr="00730F65" w14:paraId="31851C97" w14:textId="77777777" w:rsidTr="00BF6E9B">
        <w:tc>
          <w:tcPr>
            <w:tcW w:w="1231" w:type="pct"/>
            <w:shd w:val="clear" w:color="auto" w:fill="auto"/>
            <w:vAlign w:val="bottom"/>
          </w:tcPr>
          <w:p w14:paraId="4B6E4DE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ALC (9)</w:t>
            </w:r>
          </w:p>
        </w:tc>
        <w:tc>
          <w:tcPr>
            <w:tcW w:w="1940" w:type="pct"/>
            <w:shd w:val="clear" w:color="auto" w:fill="auto"/>
            <w:vAlign w:val="bottom"/>
          </w:tcPr>
          <w:p w14:paraId="61AF7B8C" w14:textId="77777777" w:rsidR="00540A3D" w:rsidRPr="00730F65" w:rsidRDefault="00540A3D" w:rsidP="00BF6E9B">
            <w:pPr>
              <w:spacing w:line="480" w:lineRule="auto"/>
              <w:jc w:val="center"/>
              <w:rPr>
                <w:rFonts w:ascii="Arial" w:eastAsia="Adobe Kaiti Std R" w:hAnsi="Arial" w:cs="Arial"/>
                <w:szCs w:val="24"/>
              </w:rPr>
            </w:pPr>
            <w:proofErr w:type="spellStart"/>
            <w:r w:rsidRPr="00730F65">
              <w:rPr>
                <w:rFonts w:ascii="Arial" w:eastAsia="Adobe Kaiti Std R" w:hAnsi="Arial" w:cs="Arial"/>
                <w:szCs w:val="24"/>
              </w:rPr>
              <w:t>Alcântara-MA</w:t>
            </w:r>
            <w:proofErr w:type="spellEnd"/>
          </w:p>
        </w:tc>
        <w:tc>
          <w:tcPr>
            <w:tcW w:w="836" w:type="pct"/>
            <w:shd w:val="clear" w:color="auto" w:fill="auto"/>
            <w:vAlign w:val="bottom"/>
          </w:tcPr>
          <w:p w14:paraId="2423818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-2,410</w:t>
            </w:r>
          </w:p>
        </w:tc>
        <w:tc>
          <w:tcPr>
            <w:tcW w:w="992" w:type="pct"/>
            <w:shd w:val="clear" w:color="auto" w:fill="auto"/>
            <w:vAlign w:val="bottom"/>
          </w:tcPr>
          <w:p w14:paraId="012CDF7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-44,406</w:t>
            </w:r>
          </w:p>
        </w:tc>
      </w:tr>
      <w:tr w:rsidR="00540A3D" w:rsidRPr="00730F65" w14:paraId="4D568380" w14:textId="77777777" w:rsidTr="00BF6E9B">
        <w:tc>
          <w:tcPr>
            <w:tcW w:w="1231" w:type="pct"/>
            <w:shd w:val="clear" w:color="auto" w:fill="auto"/>
            <w:vAlign w:val="bottom"/>
          </w:tcPr>
          <w:p w14:paraId="5AA6903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PNB (7)</w:t>
            </w:r>
          </w:p>
        </w:tc>
        <w:tc>
          <w:tcPr>
            <w:tcW w:w="1940" w:type="pct"/>
            <w:shd w:val="clear" w:color="auto" w:fill="auto"/>
            <w:vAlign w:val="bottom"/>
          </w:tcPr>
          <w:p w14:paraId="42F77EA3"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Parnaíba-PI</w:t>
            </w:r>
          </w:p>
        </w:tc>
        <w:tc>
          <w:tcPr>
            <w:tcW w:w="836" w:type="pct"/>
            <w:shd w:val="clear" w:color="auto" w:fill="auto"/>
            <w:vAlign w:val="bottom"/>
          </w:tcPr>
          <w:p w14:paraId="2BC1FD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-2,788</w:t>
            </w:r>
          </w:p>
        </w:tc>
        <w:tc>
          <w:tcPr>
            <w:tcW w:w="992" w:type="pct"/>
            <w:shd w:val="clear" w:color="auto" w:fill="auto"/>
            <w:vAlign w:val="bottom"/>
          </w:tcPr>
          <w:p w14:paraId="4C289E8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-41,822</w:t>
            </w:r>
          </w:p>
        </w:tc>
      </w:tr>
      <w:tr w:rsidR="00540A3D" w:rsidRPr="00730F65" w14:paraId="6635BE78" w14:textId="77777777" w:rsidTr="00BF6E9B">
        <w:tc>
          <w:tcPr>
            <w:tcW w:w="1231" w:type="pct"/>
            <w:shd w:val="clear" w:color="auto" w:fill="auto"/>
            <w:vAlign w:val="bottom"/>
          </w:tcPr>
          <w:p w14:paraId="0AFF92E8"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PRC (8)</w:t>
            </w:r>
          </w:p>
        </w:tc>
        <w:tc>
          <w:tcPr>
            <w:tcW w:w="1940" w:type="pct"/>
            <w:shd w:val="clear" w:color="auto" w:fill="auto"/>
            <w:vAlign w:val="bottom"/>
          </w:tcPr>
          <w:p w14:paraId="09B373C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Paracuru-CE</w:t>
            </w:r>
          </w:p>
        </w:tc>
        <w:tc>
          <w:tcPr>
            <w:tcW w:w="836" w:type="pct"/>
            <w:shd w:val="clear" w:color="auto" w:fill="auto"/>
            <w:vAlign w:val="bottom"/>
          </w:tcPr>
          <w:p w14:paraId="446C395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-3,413</w:t>
            </w:r>
          </w:p>
        </w:tc>
        <w:tc>
          <w:tcPr>
            <w:tcW w:w="992" w:type="pct"/>
            <w:shd w:val="clear" w:color="auto" w:fill="auto"/>
            <w:vAlign w:val="bottom"/>
          </w:tcPr>
          <w:p w14:paraId="06E04EA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-39,056</w:t>
            </w:r>
          </w:p>
        </w:tc>
      </w:tr>
      <w:tr w:rsidR="00540A3D" w:rsidRPr="00730F65" w14:paraId="4C01333D" w14:textId="77777777" w:rsidTr="00BF6E9B">
        <w:tc>
          <w:tcPr>
            <w:tcW w:w="1231" w:type="pct"/>
            <w:shd w:val="clear" w:color="auto" w:fill="auto"/>
            <w:vAlign w:val="bottom"/>
          </w:tcPr>
          <w:p w14:paraId="36D8FA1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TMD (8)</w:t>
            </w:r>
          </w:p>
        </w:tc>
        <w:tc>
          <w:tcPr>
            <w:tcW w:w="1940" w:type="pct"/>
            <w:shd w:val="clear" w:color="auto" w:fill="auto"/>
            <w:vAlign w:val="bottom"/>
          </w:tcPr>
          <w:p w14:paraId="3CFEAE1A"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Tamandaré-PE</w:t>
            </w:r>
          </w:p>
        </w:tc>
        <w:tc>
          <w:tcPr>
            <w:tcW w:w="836" w:type="pct"/>
            <w:shd w:val="clear" w:color="auto" w:fill="auto"/>
            <w:vAlign w:val="bottom"/>
          </w:tcPr>
          <w:p w14:paraId="1169F75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-8,526</w:t>
            </w:r>
          </w:p>
        </w:tc>
        <w:tc>
          <w:tcPr>
            <w:tcW w:w="992" w:type="pct"/>
            <w:shd w:val="clear" w:color="auto" w:fill="auto"/>
            <w:vAlign w:val="bottom"/>
          </w:tcPr>
          <w:p w14:paraId="29415FB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-35,013</w:t>
            </w:r>
          </w:p>
        </w:tc>
      </w:tr>
      <w:tr w:rsidR="00540A3D" w:rsidRPr="00730F65" w14:paraId="3A7A1052" w14:textId="77777777" w:rsidTr="00BF6E9B">
        <w:tc>
          <w:tcPr>
            <w:tcW w:w="1231" w:type="pct"/>
            <w:shd w:val="clear" w:color="auto" w:fill="auto"/>
            <w:vAlign w:val="bottom"/>
          </w:tcPr>
          <w:p w14:paraId="6517838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GPM (2)</w:t>
            </w:r>
          </w:p>
        </w:tc>
        <w:tc>
          <w:tcPr>
            <w:tcW w:w="1940" w:type="pct"/>
            <w:shd w:val="clear" w:color="auto" w:fill="auto"/>
            <w:vAlign w:val="bottom"/>
          </w:tcPr>
          <w:p w14:paraId="521CA542"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Guapimirim-RJ</w:t>
            </w:r>
          </w:p>
        </w:tc>
        <w:tc>
          <w:tcPr>
            <w:tcW w:w="836" w:type="pct"/>
            <w:shd w:val="clear" w:color="auto" w:fill="auto"/>
            <w:vAlign w:val="bottom"/>
          </w:tcPr>
          <w:p w14:paraId="2FFCB41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-22,70</w:t>
            </w:r>
            <w:r>
              <w:rPr>
                <w:rFonts w:ascii="Arial" w:eastAsia="Adobe Kaiti Std R" w:hAnsi="Arial" w:cs="Arial"/>
                <w:szCs w:val="24"/>
              </w:rPr>
              <w:t>0</w:t>
            </w:r>
          </w:p>
        </w:tc>
        <w:tc>
          <w:tcPr>
            <w:tcW w:w="992" w:type="pct"/>
            <w:shd w:val="clear" w:color="auto" w:fill="auto"/>
            <w:vAlign w:val="bottom"/>
          </w:tcPr>
          <w:p w14:paraId="0C9490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-43,007</w:t>
            </w:r>
          </w:p>
        </w:tc>
      </w:tr>
      <w:tr w:rsidR="00540A3D" w:rsidRPr="00730F65" w14:paraId="19ACB610" w14:textId="77777777" w:rsidTr="00BF6E9B">
        <w:tc>
          <w:tcPr>
            <w:tcW w:w="1231" w:type="pct"/>
            <w:shd w:val="clear" w:color="auto" w:fill="auto"/>
            <w:vAlign w:val="bottom"/>
          </w:tcPr>
          <w:p w14:paraId="77D0DBDF"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UBA (10)</w:t>
            </w:r>
          </w:p>
        </w:tc>
        <w:tc>
          <w:tcPr>
            <w:tcW w:w="1940" w:type="pct"/>
            <w:shd w:val="clear" w:color="auto" w:fill="auto"/>
            <w:vAlign w:val="bottom"/>
          </w:tcPr>
          <w:p w14:paraId="2290022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Ubatuba-SP</w:t>
            </w:r>
          </w:p>
        </w:tc>
        <w:tc>
          <w:tcPr>
            <w:tcW w:w="836" w:type="pct"/>
            <w:shd w:val="clear" w:color="auto" w:fill="auto"/>
            <w:vAlign w:val="bottom"/>
          </w:tcPr>
          <w:p w14:paraId="09AF940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-23,48</w:t>
            </w:r>
            <w:r>
              <w:rPr>
                <w:rFonts w:ascii="Arial" w:eastAsia="Adobe Kaiti Std R" w:hAnsi="Arial" w:cs="Arial"/>
                <w:szCs w:val="24"/>
              </w:rPr>
              <w:t>0</w:t>
            </w:r>
          </w:p>
        </w:tc>
        <w:tc>
          <w:tcPr>
            <w:tcW w:w="992" w:type="pct"/>
            <w:shd w:val="clear" w:color="auto" w:fill="auto"/>
            <w:vAlign w:val="bottom"/>
          </w:tcPr>
          <w:p w14:paraId="2FCE555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-45,164</w:t>
            </w:r>
          </w:p>
        </w:tc>
      </w:tr>
      <w:tr w:rsidR="00540A3D" w:rsidRPr="00730F65" w14:paraId="2D5B5C82" w14:textId="77777777" w:rsidTr="00BF6E9B">
        <w:tc>
          <w:tcPr>
            <w:tcW w:w="1231" w:type="pct"/>
            <w:shd w:val="clear" w:color="auto" w:fill="auto"/>
            <w:vAlign w:val="bottom"/>
          </w:tcPr>
          <w:p w14:paraId="11D133EB"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CNN (7)</w:t>
            </w:r>
          </w:p>
        </w:tc>
        <w:tc>
          <w:tcPr>
            <w:tcW w:w="1940" w:type="pct"/>
            <w:shd w:val="clear" w:color="auto" w:fill="auto"/>
            <w:vAlign w:val="bottom"/>
          </w:tcPr>
          <w:p w14:paraId="21C1896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Cananéia-SP</w:t>
            </w:r>
          </w:p>
        </w:tc>
        <w:tc>
          <w:tcPr>
            <w:tcW w:w="836" w:type="pct"/>
            <w:shd w:val="clear" w:color="auto" w:fill="auto"/>
            <w:vAlign w:val="bottom"/>
          </w:tcPr>
          <w:p w14:paraId="18BFFAE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-25,02</w:t>
            </w:r>
            <w:r>
              <w:rPr>
                <w:rFonts w:ascii="Arial" w:eastAsia="Adobe Kaiti Std R" w:hAnsi="Arial" w:cs="Arial"/>
                <w:szCs w:val="24"/>
              </w:rPr>
              <w:t>0</w:t>
            </w:r>
          </w:p>
        </w:tc>
        <w:tc>
          <w:tcPr>
            <w:tcW w:w="992" w:type="pct"/>
            <w:shd w:val="clear" w:color="auto" w:fill="auto"/>
            <w:vAlign w:val="bottom"/>
          </w:tcPr>
          <w:p w14:paraId="180906E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-47,918</w:t>
            </w:r>
          </w:p>
        </w:tc>
      </w:tr>
      <w:tr w:rsidR="00540A3D" w:rsidRPr="00730F65" w14:paraId="1E28324A" w14:textId="77777777" w:rsidTr="00BF6E9B">
        <w:tc>
          <w:tcPr>
            <w:tcW w:w="1231" w:type="pct"/>
            <w:shd w:val="clear" w:color="auto" w:fill="auto"/>
            <w:vAlign w:val="bottom"/>
          </w:tcPr>
          <w:p w14:paraId="24F8B9B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PPR (10)</w:t>
            </w:r>
          </w:p>
        </w:tc>
        <w:tc>
          <w:tcPr>
            <w:tcW w:w="1940" w:type="pct"/>
            <w:shd w:val="clear" w:color="auto" w:fill="auto"/>
            <w:vAlign w:val="bottom"/>
          </w:tcPr>
          <w:p w14:paraId="74F9C78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Pontal do Paraná-PR</w:t>
            </w:r>
          </w:p>
        </w:tc>
        <w:tc>
          <w:tcPr>
            <w:tcW w:w="836" w:type="pct"/>
            <w:shd w:val="clear" w:color="auto" w:fill="auto"/>
            <w:vAlign w:val="bottom"/>
          </w:tcPr>
          <w:p w14:paraId="2D6826F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-25,57</w:t>
            </w:r>
            <w:r>
              <w:rPr>
                <w:rFonts w:ascii="Arial" w:eastAsia="Adobe Kaiti Std R" w:hAnsi="Arial" w:cs="Arial"/>
                <w:szCs w:val="24"/>
              </w:rPr>
              <w:t>0</w:t>
            </w:r>
          </w:p>
        </w:tc>
        <w:tc>
          <w:tcPr>
            <w:tcW w:w="992" w:type="pct"/>
            <w:shd w:val="clear" w:color="auto" w:fill="auto"/>
            <w:vAlign w:val="bottom"/>
          </w:tcPr>
          <w:p w14:paraId="0FAA952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-48,352</w:t>
            </w:r>
          </w:p>
        </w:tc>
      </w:tr>
      <w:tr w:rsidR="00540A3D" w:rsidRPr="00730F65" w14:paraId="10A22B8B" w14:textId="77777777" w:rsidTr="00BF6E9B">
        <w:tc>
          <w:tcPr>
            <w:tcW w:w="1231" w:type="pct"/>
            <w:tcBorders>
              <w:bottom w:val="single" w:sz="4" w:space="0" w:color="auto"/>
            </w:tcBorders>
            <w:shd w:val="clear" w:color="auto" w:fill="auto"/>
            <w:vAlign w:val="bottom"/>
          </w:tcPr>
          <w:p w14:paraId="071DFACE"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FLN (8)</w:t>
            </w:r>
          </w:p>
        </w:tc>
        <w:tc>
          <w:tcPr>
            <w:tcW w:w="1940" w:type="pct"/>
            <w:tcBorders>
              <w:bottom w:val="single" w:sz="4" w:space="0" w:color="auto"/>
            </w:tcBorders>
            <w:shd w:val="clear" w:color="auto" w:fill="auto"/>
            <w:vAlign w:val="bottom"/>
          </w:tcPr>
          <w:p w14:paraId="242B73F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Florianópolis-SC</w:t>
            </w:r>
          </w:p>
        </w:tc>
        <w:tc>
          <w:tcPr>
            <w:tcW w:w="836" w:type="pct"/>
            <w:tcBorders>
              <w:bottom w:val="single" w:sz="4" w:space="0" w:color="auto"/>
            </w:tcBorders>
            <w:shd w:val="clear" w:color="auto" w:fill="auto"/>
            <w:vAlign w:val="bottom"/>
          </w:tcPr>
          <w:p w14:paraId="320CE7B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-27,57</w:t>
            </w:r>
            <w:r>
              <w:rPr>
                <w:rFonts w:ascii="Arial" w:eastAsia="Adobe Kaiti Std R" w:hAnsi="Arial" w:cs="Arial"/>
                <w:szCs w:val="24"/>
              </w:rPr>
              <w:t>0</w:t>
            </w:r>
          </w:p>
        </w:tc>
        <w:tc>
          <w:tcPr>
            <w:tcW w:w="992" w:type="pct"/>
            <w:tcBorders>
              <w:bottom w:val="single" w:sz="4" w:space="0" w:color="auto"/>
            </w:tcBorders>
            <w:shd w:val="clear" w:color="auto" w:fill="auto"/>
            <w:vAlign w:val="bottom"/>
          </w:tcPr>
          <w:p w14:paraId="3421D2D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-48,518</w:t>
            </w:r>
          </w:p>
        </w:tc>
      </w:tr>
    </w:tbl>
    <w:p w14:paraId="386D3822" w14:textId="77777777" w:rsidR="00540A3D" w:rsidRPr="00540A3D" w:rsidRDefault="00540A3D" w:rsidP="00540A3D">
      <w:pPr>
        <w:pStyle w:val="PargrafodaLista"/>
        <w:spacing w:line="480" w:lineRule="auto"/>
        <w:jc w:val="both"/>
        <w:rPr>
          <w:rFonts w:ascii="Arial" w:eastAsia="Adobe Kaiti Std R" w:hAnsi="Arial" w:cs="Arial"/>
          <w:szCs w:val="24"/>
        </w:rPr>
      </w:pPr>
      <w:r w:rsidRPr="00540A3D">
        <w:rPr>
          <w:rFonts w:ascii="Arial" w:eastAsia="Adobe Kaiti Std R" w:hAnsi="Arial" w:cs="Arial"/>
          <w:szCs w:val="24"/>
        </w:rPr>
        <w:t>N – tamanho amostral.</w:t>
      </w:r>
    </w:p>
    <w:p w14:paraId="3A1A15C7" w14:textId="77777777" w:rsidR="00294367" w:rsidRDefault="00294367" w:rsidP="00294367">
      <w:pPr>
        <w:spacing w:line="480" w:lineRule="auto"/>
        <w:ind w:firstLine="708"/>
        <w:jc w:val="both"/>
        <w:rPr>
          <w:rFonts w:ascii="Arial" w:eastAsia="Adobe Kaiti Std R" w:hAnsi="Arial" w:cs="Arial"/>
          <w:szCs w:val="24"/>
        </w:rPr>
      </w:pPr>
    </w:p>
    <w:p w14:paraId="0B46E94C" w14:textId="46DD7D3B" w:rsidR="00602679" w:rsidRPr="00294367" w:rsidRDefault="00540A3D" w:rsidP="00294367">
      <w:pPr>
        <w:spacing w:line="480" w:lineRule="auto"/>
        <w:ind w:firstLine="708"/>
        <w:jc w:val="both"/>
        <w:rPr>
          <w:rFonts w:ascii="Arial" w:hAnsi="Arial" w:cs="Arial"/>
          <w:szCs w:val="24"/>
        </w:rPr>
      </w:pPr>
      <w:r w:rsidRPr="00294367">
        <w:rPr>
          <w:rFonts w:ascii="Arial" w:eastAsia="Adobe Kaiti Std R" w:hAnsi="Arial" w:cs="Arial"/>
          <w:szCs w:val="24"/>
        </w:rPr>
        <w:t xml:space="preserve">Para a identificação dos marcadores neutros, utilizamos várias abordagens diferentes para reduzir a chance de detecção de falso-positivo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{"citationItems":[{"id":"ITEM-1","itemData":{"DOI":"10.1111/mec.13513","ISSN":"09621083","abstract":"Population differentiation (PD) and ecological association (EA) tests have recently emerged as prominent statistical methods to investigate signatures of local adaptation using population genomic data. Based on statistical models, these genomewide testing procedures have attracted considerable attention as tools to identify loci potentially targeted by natural selection. An important issue with PD and EA tests is that incorrect model specification can generate large numbers of false-positive associations. Spurious association may indeed arise when shared demographic history, patterns of isolation by distance, cryptic relatedness or genetic background are ignored. Recent works on PD and EA tests have widely focused on improvements of test corrections for those confounding effects. Despite significant algorithmic improvements, there is still a number of open questions on how to check that false discoveries are under control and implement test corrections, or how to combine statistical tests from multiple genome scan methods. This tutorial study provides a detailed answer to these questions. It clarifies the relationships between traditional methods based on allele frequency differentiation and EA methods and provides a unified framework for their underlying statistical tests. We demonstrate how techniques developed in the area of genomewide association studies, such as inflation factors and linear mixed models, benefit genome scan methods and provide guidelines for good practice while conducting statistical tests in landscape and population genomic applications. Finally, we highlight how the combination of several well-calibrated statistical tests can increase the power to reject neutrality, improving our ability to infer patterns of local adaptation in large population genomic data sets.","author":[{"dropping-particle":"","family":"François","given":"Olivier","non-dropping-particle":"","parse-names":false,"suffix":""},{"dropping-particle":"","family":"Martins","given":"Helena","non-dropping-particle":"","parse-names":false,"suffix":""},{"dropping-particle":"","family":"Caye","given":"Kevin","non-dropping-particle":"","parse-names":false,"suffix":""},{"dropping-particle":"","family":"Schoville","given":"Sean D.","non-dropping-particle":"","parse-names":false,"suffix":""}],"container-title":"Molecular Ecology","id":"ITEM-1","issue":"2","issued":{"date-parts":[["2016","1"]]},"page":"454-469","title":"Controlling false discoveries in genome scans for selection","type":"article-journal","volume":"25"},"uris":["http://www.mendeley.com/documents/?uuid=f4a8ddf8-4c3c-4258-998f-4d1b51948d07"]}],"mendeley":{"formattedCitation":"(François et al. 2016)","plainTextFormattedCitation":"(François et al. 2016)","previouslyFormattedCitation":"(François et al. 2016)"},"properties":{"noteIndex":0},"schema":"https://github.com/citation-style-language/schema/raw/master/csl-citation.json"}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(François et al. 2016)</w:t>
      </w:r>
      <w:r w:rsidRPr="00294367">
        <w:rPr>
          <w:rFonts w:ascii="Arial" w:eastAsia="Adobe Kaiti Std R" w:hAnsi="Arial" w:cs="Arial"/>
          <w:szCs w:val="24"/>
        </w:rPr>
        <w:fldChar w:fldCharType="end"/>
      </w:r>
      <w:r w:rsidRPr="00294367">
        <w:rPr>
          <w:rFonts w:ascii="Arial" w:eastAsia="Adobe Kaiti Std R" w:hAnsi="Arial" w:cs="Arial"/>
          <w:szCs w:val="24"/>
        </w:rPr>
        <w:t xml:space="preserve">. A primeira abordagem utiliza o programa LOSITAN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10.1186/1471-2105-9-323","ISSN":"1471-2105","author":[{"dropping-particle":"","family":"Antao","given":"Tiago","non-dropping-particle":"","parse-names":false,"suffix":""},{"dropping-particle":"","family":"Lopes","given":"Ana","non-dropping-particle":"","parse-names":false,"suffix":""},{"dropping-particle":"","family":"Lopes","given":"Ricardo J","non-dropping-particle":"","parse-names":false,"suffix":""},{"dropping-particle":"","family":"Beja-Pereira","given":"Albano","non-dropping-particle":"","parse-names":false,"suffix":""},{"dropping-particle":"","family":"Luikart","given":"Gordon","non-dropping-particle":"","parse-names":false,"suffix":""}],"container-title":"BMC Bioinformatics","id":"ITEM-1","issue":"1","issued":{"date-parts":[["2008","12","28"]]},"page":"323","title":"LOSITAN: A workbench to detect molecular adaptation based on a F st -outlier method","type":"article-journal","volume":"9"},"uris":["http://www.mendeley.com/documents/?uuid=8af10850-d915-47f2-83ea-1c7879d2aeeb"]}],"mendeley":{"formattedCitation":"(Antao et al. 2008)","plainTextFormattedCitation":"(Antao et al. 2008)","previouslyFormattedCitation":"(Antao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(Antao et al. 2008)</w:t>
      </w:r>
      <w:r w:rsidRPr="00294367">
        <w:rPr>
          <w:rFonts w:ascii="Arial" w:eastAsia="Adobe Kaiti Std R" w:hAnsi="Arial" w:cs="Arial"/>
          <w:szCs w:val="24"/>
        </w:rPr>
        <w:fldChar w:fldCharType="end"/>
      </w:r>
      <w:r w:rsidRPr="00294367">
        <w:rPr>
          <w:rFonts w:ascii="Arial" w:eastAsia="Adobe Kaiti Std R" w:hAnsi="Arial" w:cs="Arial"/>
          <w:szCs w:val="24"/>
        </w:rPr>
        <w:t>, que retorna os marcadores que estão no extremo da curva de distribuição de F</w:t>
      </w:r>
      <w:r w:rsidRPr="00294367">
        <w:rPr>
          <w:rFonts w:ascii="Arial" w:eastAsia="Adobe Kaiti Std R" w:hAnsi="Arial" w:cs="Arial"/>
          <w:szCs w:val="24"/>
          <w:vertAlign w:val="subscript"/>
        </w:rPr>
        <w:t>ST</w:t>
      </w:r>
      <w:r w:rsidRPr="00294367">
        <w:rPr>
          <w:rFonts w:ascii="Arial" w:eastAsia="Adobe Kaiti Std R" w:hAnsi="Arial" w:cs="Arial"/>
          <w:szCs w:val="24"/>
        </w:rPr>
        <w:t>, implementando a função FDIST. Utilizamos ainda o</w:t>
      </w:r>
      <w:r w:rsidRPr="00294367">
        <w:rPr>
          <w:rFonts w:ascii="Arial" w:hAnsi="Arial" w:cs="Arial"/>
          <w:szCs w:val="24"/>
        </w:rPr>
        <w:t xml:space="preserve"> pacote </w:t>
      </w:r>
      <w:proofErr w:type="spellStart"/>
      <w:r w:rsidRPr="00294367">
        <w:rPr>
          <w:rFonts w:ascii="Arial" w:hAnsi="Arial" w:cs="Arial"/>
          <w:szCs w:val="24"/>
        </w:rPr>
        <w:t>pcadapt</w:t>
      </w:r>
      <w:proofErr w:type="spellEnd"/>
      <w:r w:rsidRPr="00294367">
        <w:rPr>
          <w:rFonts w:ascii="Arial" w:hAnsi="Arial" w:cs="Arial"/>
          <w:szCs w:val="24"/>
        </w:rPr>
        <w:t xml:space="preserve"> </w:t>
      </w:r>
      <w:r w:rsidRPr="00294367">
        <w:rPr>
          <w:rFonts w:ascii="Arial" w:hAnsi="Arial" w:cs="Arial"/>
          <w:szCs w:val="24"/>
        </w:rPr>
        <w:fldChar w:fldCharType="begin" w:fldLock="1"/>
      </w:r>
      <w:r w:rsidR="0004047D" w:rsidRPr="00294367">
        <w:rPr>
          <w:rFonts w:ascii="Arial" w:hAnsi="Arial" w:cs="Arial"/>
          <w:szCs w:val="24"/>
        </w:rPr>
        <w:instrText>ADDIN CSL_CITATION {"citationItems":[{"id":"ITEM-1","itemData":{"DOI":"10.1111/1755-0998.12592","ISBN":"1755-0998 (Electronic) 1755-098X (Linking)","ISSN":"17550998","PMID":"27601374","abstract":"We introduce the R package pcadapt that performs genome scans to detect genes under selection based on population genomic data. The statistical method implemented in pcadapt assumes that markers excessively related with population structure are candidates for local adaptation. Because population structure is ascertained with principal component analysis (PCA), the package is fast and can handle large-scale data generated with next-generation technologies. It can also handle missing data as well as data obtained from pooled sequencing. By contrast to population-based approaches, the package can handle admixed individuals and does not require to group individuals into predefined populations. Using data simulated under an island model, a divergence model and range expansion, we compare pcadapt to other software performing genome scans (BayeScan, hapflk, OutFLANK, sNMF). For the different software, the average proportion of false discoveries is around the nominal false discovery rate set at 10% with the exception of BayeScan that generates 40% of false discoveries. When comparing statistical power for a realized percentage of false discoveries, we find that the power of BayeScan can be severely impacted by the presence of admixed individuals whereas pcadapt is not impacted. Last, we show that pcadapt is the most powerful method in a model of range expansion where population structure is continuous. Because pcadapt can handle molecular data generated with next sequencing technologies, we anticipate that it will be a valuable tool for modern analysis in molecular ecology.","author":[{"dropping-particle":"","family":"Luu","given":"Keurcien","non-dropping-particle":"","parse-names":false,"suffix":""},{"dropping-particle":"","family":"Bazin","given":"Eric","non-dropping-particle":"","parse-names":false,"suffix":""},{"dropping-particle":"","family":"Blum","given":"Michael G.B.","non-dropping-particle":"","parse-names":false,"suffix":""}],"container-title":"Molecular Ecology Resources","id":"ITEM-1","issue":"1","issued":{"date-parts":[["2017"]]},"page":"67-77","title":"pcadapt: an R package to perform genome scans for selection based on principal component analysis","type":"article-journal","volume":"17"},"uris":["http://www.mendeley.com/documents/?uuid=aabfbceb-69bb-428f-a4a1-1f75b006de4c"]}],"mendeley":{"formattedCitation":"(Luu, Bazin, and Blum 2017)","manualFormatting":"(Luu et al. 2017)","plainTextFormattedCitation":"(Luu, Bazin, and Blum 2017)","previouslyFormattedCitation":"(Luu, Bazin, and Blum 2017)"},"properties":{"noteIndex":0},"schema":"https://github.com/citation-style-language/schema/raw/master/csl-citation.json"}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(Luu</w:t>
      </w:r>
      <w:r w:rsidR="0004047D" w:rsidRPr="00294367">
        <w:rPr>
          <w:rFonts w:ascii="Arial" w:hAnsi="Arial" w:cs="Arial"/>
          <w:noProof/>
          <w:szCs w:val="24"/>
        </w:rPr>
        <w:t xml:space="preserve"> et al.</w:t>
      </w:r>
      <w:r w:rsidRPr="00294367">
        <w:rPr>
          <w:rFonts w:ascii="Arial" w:hAnsi="Arial" w:cs="Arial"/>
          <w:noProof/>
          <w:szCs w:val="24"/>
        </w:rPr>
        <w:t xml:space="preserve"> 2017)</w:t>
      </w:r>
      <w:r w:rsidRPr="00294367">
        <w:rPr>
          <w:rFonts w:ascii="Arial" w:hAnsi="Arial" w:cs="Arial"/>
          <w:szCs w:val="24"/>
        </w:rPr>
        <w:fldChar w:fldCharType="end"/>
      </w:r>
      <w:r w:rsidRPr="00294367">
        <w:rPr>
          <w:rFonts w:ascii="Arial" w:hAnsi="Arial" w:cs="Arial"/>
          <w:szCs w:val="24"/>
        </w:rPr>
        <w:t>, que implementa uma Análise de Componentes Principais (</w:t>
      </w:r>
      <w:r w:rsidRPr="00294367">
        <w:rPr>
          <w:rFonts w:ascii="Arial" w:hAnsi="Arial" w:cs="Arial"/>
          <w:i/>
          <w:szCs w:val="24"/>
        </w:rPr>
        <w:t xml:space="preserve">Principal </w:t>
      </w:r>
      <w:proofErr w:type="spellStart"/>
      <w:r w:rsidRPr="00294367">
        <w:rPr>
          <w:rFonts w:ascii="Arial" w:hAnsi="Arial" w:cs="Arial"/>
          <w:i/>
          <w:szCs w:val="24"/>
        </w:rPr>
        <w:lastRenderedPageBreak/>
        <w:t>Component</w:t>
      </w:r>
      <w:proofErr w:type="spellEnd"/>
      <w:r w:rsidRPr="00294367">
        <w:rPr>
          <w:rFonts w:ascii="Arial" w:hAnsi="Arial" w:cs="Arial"/>
          <w:i/>
          <w:szCs w:val="24"/>
        </w:rPr>
        <w:t xml:space="preserve"> </w:t>
      </w:r>
      <w:proofErr w:type="spellStart"/>
      <w:r w:rsidRPr="00294367">
        <w:rPr>
          <w:rFonts w:ascii="Arial" w:hAnsi="Arial" w:cs="Arial"/>
          <w:i/>
          <w:szCs w:val="24"/>
        </w:rPr>
        <w:t>Analysis</w:t>
      </w:r>
      <w:proofErr w:type="spellEnd"/>
      <w:r w:rsidRPr="00294367">
        <w:rPr>
          <w:rFonts w:ascii="Arial" w:hAnsi="Arial" w:cs="Arial"/>
          <w:szCs w:val="24"/>
        </w:rPr>
        <w:t>, PCA), levando em consideração a estrutura das populações para identificar se determinado SNP apresenta F</w:t>
      </w:r>
      <w:r w:rsidRPr="00294367">
        <w:rPr>
          <w:rFonts w:ascii="Arial" w:hAnsi="Arial" w:cs="Arial"/>
          <w:szCs w:val="24"/>
          <w:vertAlign w:val="subscript"/>
        </w:rPr>
        <w:t>ST</w:t>
      </w:r>
      <w:r w:rsidRPr="00294367">
        <w:rPr>
          <w:rFonts w:ascii="Arial" w:hAnsi="Arial" w:cs="Arial"/>
          <w:szCs w:val="24"/>
        </w:rPr>
        <w:t xml:space="preserve"> significativamente diferente dos demais. A terceira abordagem que leva em conta o F</w:t>
      </w:r>
      <w:r w:rsidRPr="00294367">
        <w:rPr>
          <w:rFonts w:ascii="Arial" w:hAnsi="Arial" w:cs="Arial"/>
          <w:szCs w:val="24"/>
          <w:vertAlign w:val="subscript"/>
        </w:rPr>
        <w:t>ST</w:t>
      </w:r>
      <w:r w:rsidRPr="00294367">
        <w:rPr>
          <w:rFonts w:ascii="Arial" w:hAnsi="Arial" w:cs="Arial"/>
          <w:szCs w:val="24"/>
        </w:rPr>
        <w:t xml:space="preserve"> é uma abordagem Bayesiana implementada no programa </w:t>
      </w:r>
      <w:proofErr w:type="spellStart"/>
      <w:r w:rsidRPr="00294367">
        <w:rPr>
          <w:rFonts w:ascii="Arial" w:hAnsi="Arial" w:cs="Arial"/>
          <w:szCs w:val="24"/>
        </w:rPr>
        <w:t>Bayescan</w:t>
      </w:r>
      <w:proofErr w:type="spellEnd"/>
      <w:r w:rsidRPr="00294367">
        <w:rPr>
          <w:rFonts w:ascii="Arial" w:hAnsi="Arial" w:cs="Arial"/>
          <w:szCs w:val="24"/>
        </w:rPr>
        <w:t xml:space="preserve"> </w:t>
      </w:r>
      <w:r w:rsidRPr="00294367">
        <w:rPr>
          <w:rFonts w:ascii="Arial" w:hAnsi="Arial" w:cs="Arial"/>
          <w:szCs w:val="24"/>
        </w:rPr>
        <w:fldChar w:fldCharType="begin" w:fldLock="1"/>
      </w:r>
      <w:r w:rsidRPr="00294367">
        <w:rPr>
          <w:rFonts w:ascii="Arial" w:hAnsi="Arial" w:cs="Arial"/>
          <w:szCs w:val="24"/>
        </w:rPr>
        <w:instrText>ADDIN CSL_CITATION {"citationItems":[{"id":"ITEM-1","itemData":{"DOI":"10.1534/genetics.108.092221","ISSN":"0016-6731","author":[{"dropping-particle":"","family":"Foll","given":"Matthieu","non-dropping-particle":"","parse-names":false,"suffix":""},{"dropping-particle":"","family":"Gaggiotti","given":"Oscar","non-dropping-particle":"","parse-names":false,"suffix":""}],"container-title":"Genetics","id":"ITEM-1","issue":"2","issued":{"date-parts":[["2008","10"]]},"page":"977-993","title":"A Genome-Scan Method to Identify Selected Loci Appropriate for Both Dominant and Codominant Markers: A Bayesian Perspective","type":"article-journal","volume":"180"},"uris":["http://www.mendeley.com/documents/?uuid=99db6085-6157-484d-aee2-c7bc76a3fc9c"]}],"mendeley":{"formattedCitation":"(Foll and Gaggiotti 2008)","manualFormatting":"(Foll e Gaggiotti 2008)","plainTextFormattedCitation":"(Foll and Gaggiotti 2008)","previouslyFormattedCitation":"(Foll and Gaggiotti 2008)"},"properties":{"noteIndex":0},"schema":"https://github.com/citation-style-language/schema/raw/master/csl-citation.json"}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(Foll e Gaggiotti 2008)</w:t>
      </w:r>
      <w:r w:rsidRPr="00294367">
        <w:rPr>
          <w:rFonts w:ascii="Arial" w:hAnsi="Arial" w:cs="Arial"/>
          <w:szCs w:val="24"/>
        </w:rPr>
        <w:fldChar w:fldCharType="end"/>
      </w:r>
      <w:r w:rsidRPr="00294367">
        <w:rPr>
          <w:rFonts w:ascii="Arial" w:hAnsi="Arial" w:cs="Arial"/>
          <w:szCs w:val="24"/>
        </w:rPr>
        <w:t>. Em adição aos métodos de F</w:t>
      </w:r>
      <w:r w:rsidRPr="00294367">
        <w:rPr>
          <w:rFonts w:ascii="Arial" w:hAnsi="Arial" w:cs="Arial"/>
          <w:szCs w:val="24"/>
          <w:vertAlign w:val="subscript"/>
        </w:rPr>
        <w:t>ST</w:t>
      </w:r>
      <w:r w:rsidRPr="00294367">
        <w:rPr>
          <w:rFonts w:ascii="Arial" w:hAnsi="Arial" w:cs="Arial"/>
          <w:szCs w:val="24"/>
        </w:rPr>
        <w:t>, utilizamos uma abordagem de modelos mistos de fatores latentes (</w:t>
      </w:r>
      <w:proofErr w:type="spellStart"/>
      <w:r w:rsidRPr="00294367">
        <w:rPr>
          <w:rFonts w:ascii="Arial" w:hAnsi="Arial" w:cs="Arial"/>
          <w:i/>
          <w:szCs w:val="24"/>
        </w:rPr>
        <w:t>latent</w:t>
      </w:r>
      <w:proofErr w:type="spellEnd"/>
      <w:r w:rsidRPr="00294367">
        <w:rPr>
          <w:rFonts w:ascii="Arial" w:hAnsi="Arial" w:cs="Arial"/>
          <w:i/>
          <w:szCs w:val="24"/>
        </w:rPr>
        <w:t xml:space="preserve"> </w:t>
      </w:r>
      <w:proofErr w:type="spellStart"/>
      <w:r w:rsidRPr="00294367">
        <w:rPr>
          <w:rFonts w:ascii="Arial" w:hAnsi="Arial" w:cs="Arial"/>
          <w:i/>
          <w:szCs w:val="24"/>
        </w:rPr>
        <w:t>factors</w:t>
      </w:r>
      <w:proofErr w:type="spellEnd"/>
      <w:r w:rsidRPr="00294367">
        <w:rPr>
          <w:rFonts w:ascii="Arial" w:hAnsi="Arial" w:cs="Arial"/>
          <w:i/>
          <w:szCs w:val="24"/>
        </w:rPr>
        <w:t xml:space="preserve"> </w:t>
      </w:r>
      <w:proofErr w:type="spellStart"/>
      <w:r w:rsidRPr="00294367">
        <w:rPr>
          <w:rFonts w:ascii="Arial" w:hAnsi="Arial" w:cs="Arial"/>
          <w:i/>
          <w:szCs w:val="24"/>
        </w:rPr>
        <w:t>mixed</w:t>
      </w:r>
      <w:proofErr w:type="spellEnd"/>
      <w:r w:rsidRPr="00294367">
        <w:rPr>
          <w:rFonts w:ascii="Arial" w:hAnsi="Arial" w:cs="Arial"/>
          <w:i/>
          <w:szCs w:val="24"/>
        </w:rPr>
        <w:t xml:space="preserve"> models</w:t>
      </w:r>
      <w:r w:rsidRPr="00294367">
        <w:rPr>
          <w:rFonts w:ascii="Arial" w:hAnsi="Arial" w:cs="Arial"/>
          <w:szCs w:val="24"/>
        </w:rPr>
        <w:t xml:space="preserve">, LFMM) implementada nos pacotes LEA e LFMM </w:t>
      </w:r>
      <w:r w:rsidRPr="00294367">
        <w:rPr>
          <w:rFonts w:ascii="Arial" w:hAnsi="Arial" w:cs="Arial"/>
          <w:szCs w:val="24"/>
        </w:rPr>
        <w:fldChar w:fldCharType="begin" w:fldLock="1"/>
      </w:r>
      <w:r w:rsidRPr="00294367">
        <w:rPr>
          <w:rFonts w:ascii="Arial" w:hAnsi="Arial" w:cs="Arial"/>
          <w:szCs w:val="24"/>
        </w:rPr>
        <w:instrText>ADDIN CSL_CITATION {"citationItems":[{"id":"ITEM-1","itemData":{"DOI":"10.1093/molbev/mst063","author":[{"dropping-particle":"","family":"Frichot","given":"Eric","non-dropping-particle":"","parse-names":false,"suffix":""},{"dropping-particle":"","family":"Schoville","given":"Sean D","non-dropping-particle":"","parse-names":false,"suffix":""},{"dropping-particle":"","family":"Bouchard","given":"Guillaume","non-dropping-particle":"","parse-names":false,"suffix":""},{"dropping-particle":"","family":"Franc","given":"Olivier","non-dropping-particle":"","parse-names":false,"suffix":""}],"id":"ITEM-1","issue":"7","issued":{"date-parts":[["2013"]]},"page":"1687-1699","title":"Testing for Associations between Loci and Environmental Gradients Using Latent Factor Mixed Models","type":"article-journal","volume":"30"},"uris":["http://www.mendeley.com/documents/?uuid=343b4e2d-0033-4a77-bbb0-7e54b9c7719b"]}],"mendeley":{"formattedCitation":"(Frichot et al. 2013)","plainTextFormattedCitation":"(Frichot et al. 2013)","previouslyFormattedCitation":"(Frichot et al. 2013)"},"properties":{"noteIndex":0},"schema":"https://github.com/citation-style-language/schema/raw/master/csl-citation.json"}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(Frichot et al. 2013)</w:t>
      </w:r>
      <w:r w:rsidRPr="00294367">
        <w:rPr>
          <w:rFonts w:ascii="Arial" w:hAnsi="Arial" w:cs="Arial"/>
          <w:szCs w:val="24"/>
        </w:rPr>
        <w:fldChar w:fldCharType="end"/>
      </w:r>
      <w:r w:rsidRPr="00294367">
        <w:rPr>
          <w:rFonts w:ascii="Arial" w:hAnsi="Arial" w:cs="Arial"/>
          <w:szCs w:val="24"/>
        </w:rPr>
        <w:t xml:space="preserve">. Essa abordagem nos permite associar frequências alélicas e fatores ambientais, como salinidade, pluviosidade, temperatura e ciclo de marés. Consideramos apenas aqueles </w:t>
      </w:r>
      <w:proofErr w:type="spellStart"/>
      <w:r w:rsidRPr="00294367">
        <w:rPr>
          <w:rFonts w:ascii="Arial" w:hAnsi="Arial" w:cs="Arial"/>
          <w:szCs w:val="24"/>
        </w:rPr>
        <w:t>SNPs</w:t>
      </w:r>
      <w:proofErr w:type="spellEnd"/>
      <w:r w:rsidRPr="00294367">
        <w:rPr>
          <w:rFonts w:ascii="Arial" w:hAnsi="Arial" w:cs="Arial"/>
          <w:szCs w:val="24"/>
        </w:rPr>
        <w:t xml:space="preserve"> identificados como neutros por três ou mais métodos para prosseguir nas análises. Ao final dessa preparação, contamos com </w:t>
      </w:r>
      <w:r w:rsidRPr="00294367">
        <w:rPr>
          <w:rFonts w:ascii="Arial" w:eastAsia="Adobe Kaiti Std R" w:hAnsi="Arial" w:cs="Arial"/>
          <w:szCs w:val="24"/>
        </w:rPr>
        <w:t xml:space="preserve">6510 </w:t>
      </w:r>
      <w:proofErr w:type="spellStart"/>
      <w:r w:rsidRPr="00294367">
        <w:rPr>
          <w:rFonts w:ascii="Arial" w:hAnsi="Arial" w:cs="Arial"/>
          <w:szCs w:val="24"/>
        </w:rPr>
        <w:t>SNPs</w:t>
      </w:r>
      <w:proofErr w:type="spellEnd"/>
      <w:r w:rsidRPr="00294367">
        <w:rPr>
          <w:rFonts w:ascii="Arial" w:hAnsi="Arial" w:cs="Arial"/>
          <w:szCs w:val="24"/>
        </w:rPr>
        <w:t xml:space="preserve"> sem evidências de seleção natural</w:t>
      </w:r>
      <w:r w:rsidR="00602679" w:rsidRPr="00294367">
        <w:rPr>
          <w:rFonts w:ascii="Arial" w:hAnsi="Arial" w:cs="Arial"/>
          <w:szCs w:val="24"/>
        </w:rPr>
        <w:t>.</w:t>
      </w:r>
    </w:p>
    <w:p w14:paraId="44084C6B" w14:textId="77777777" w:rsidR="00294367" w:rsidRDefault="00294367" w:rsidP="00294367">
      <w:pPr>
        <w:spacing w:line="480" w:lineRule="auto"/>
        <w:jc w:val="both"/>
        <w:rPr>
          <w:rFonts w:ascii="Arial" w:eastAsia="Adobe Kaiti Std R" w:hAnsi="Arial" w:cs="Arial"/>
          <w:szCs w:val="24"/>
        </w:rPr>
      </w:pPr>
    </w:p>
    <w:p w14:paraId="4F4F1A36" w14:textId="111FDC1C" w:rsidR="00294367" w:rsidRPr="00294367" w:rsidRDefault="00177779" w:rsidP="00294367">
      <w:pPr>
        <w:spacing w:line="480" w:lineRule="auto"/>
        <w:jc w:val="both"/>
        <w:rPr>
          <w:rFonts w:ascii="Arial" w:eastAsia="Adobe Kaiti Std R" w:hAnsi="Arial" w:cs="Arial"/>
          <w:i/>
          <w:iCs/>
          <w:szCs w:val="24"/>
        </w:rPr>
      </w:pPr>
      <w:r>
        <w:rPr>
          <w:rFonts w:ascii="Arial" w:eastAsia="Adobe Kaiti Std R" w:hAnsi="Arial" w:cs="Arial"/>
          <w:i/>
          <w:iCs/>
          <w:szCs w:val="24"/>
        </w:rPr>
        <w:t>Estrutura populacional</w:t>
      </w:r>
    </w:p>
    <w:p w14:paraId="4B7CBEC7" w14:textId="0433B90F" w:rsidR="00E75B60" w:rsidRPr="00294367" w:rsidRDefault="00602679"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a atribuição dos indivíduos a populações, utilizamos o programa admixture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{"citationItems":[{"id":"ITEM-1","itemData":{"DOI":"10.1101/gr.094052.109","ISSN":"1088-9051","author":[{"dropping-particle":"","family":"Alexander","given":"D. H.","non-dropping-particle":"","parse-names":false,"suffix":""},{"dropping-particle":"","family":"Novembre","given":"J.","non-dropping-particle":"","parse-names":false,"suffix":""},{"dropping-particle":"","family":"Lange","given":"K.","non-dropping-particle":"","parse-names":false,"suffix":""}],"container-title":"Genome Research","id":"ITEM-1","issue":"9","issued":{"date-parts":[["2009","9","1"]]},"page":"1655-1664","title":"Fast model-based estimation of ancestry in unrelated individuals","type":"article-journal","volume":"19"},"uris":["http://www.mendeley.com/documents/?uuid=0b233c1d-495a-46a0-bbd3-ddaba5b2386e"]}],"mendeley":{"formattedCitation":"(Alexander, Novembre, and Lange 2009)","manualFormatting":"(Alexander et al. 2009)","plainTextFormattedCitation":"(Alexander, Novembre, and Lange 2009)","previouslyFormattedCitation":"(Alexander, Novembre, and Lange 2009)"},"properties":{"noteIndex":0},"schema":"https://github.com/citation-style-language/schema/raw/master/csl-citation.json"}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(Alexander et al. 2009)</w:t>
      </w:r>
      <w:r w:rsidRPr="00294367">
        <w:rPr>
          <w:rFonts w:ascii="Arial" w:eastAsia="Adobe Kaiti Std R" w:hAnsi="Arial" w:cs="Arial"/>
          <w:szCs w:val="24"/>
        </w:rPr>
        <w:fldChar w:fldCharType="end"/>
      </w:r>
      <w:r w:rsidRPr="00294367">
        <w:rPr>
          <w:rFonts w:ascii="Arial" w:eastAsia="Adobe Kaiti Std R" w:hAnsi="Arial" w:cs="Arial"/>
          <w:szCs w:val="24"/>
        </w:rPr>
        <w:t xml:space="preserve">, que implementa um modelo genético que presume frequências alélicas correlacionadas e mistura ancestral. Em complementação, utilizamos o pacote </w:t>
      </w:r>
      <w:proofErr w:type="spellStart"/>
      <w:r w:rsidRPr="00294367">
        <w:rPr>
          <w:rFonts w:ascii="Arial" w:eastAsia="Adobe Kaiti Std R" w:hAnsi="Arial" w:cs="Arial"/>
          <w:szCs w:val="24"/>
        </w:rPr>
        <w:t>adegenet</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10.1093/bioinformatics/btr521","ISSN":"1460-2059","author":[{"dropping-particle":"","family":"Jombart","given":"Thibaut","non-dropping-particle":"","parse-names":false,"suffix":""},{"dropping-particle":"","family":"Ahmed","given":"Ismaïl","non-dropping-particle":"","parse-names":false,"suffix":""}],"container-title":"Bioinformatics","id":"ITEM-1","issue":"21","issued":{"date-parts":[["2011","11","1"]]},"page":"3070-3071","title":"adegenet 1.3-1: new tools for the analysis of genome-wide SNP data","type":"article-journal","volume":"27"},"uris":["http://www.mendeley.com/documents/?uuid=3bfb6df4-da8d-48c8-bbdb-5705b2bdc285"]}],"mendeley":{"formattedCitation":"(Jombart and Ahmed 2011)","manualFormatting":"(Jombart e Ahmed 2011)","plainTextFormattedCitation":"(Jombart and Ahmed 2011)","previouslyFormattedCitation":"(Jombart and Ahmed 2011)"},"properties":{"noteIndex":0},"schema":"https://github.com/citation-style-language/schema/raw/master/csl-citation.json"}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(Jombart e Ahmed 2011)</w:t>
      </w:r>
      <w:r w:rsidRPr="00294367">
        <w:rPr>
          <w:rFonts w:ascii="Arial" w:eastAsia="Adobe Kaiti Std R" w:hAnsi="Arial" w:cs="Arial"/>
          <w:szCs w:val="24"/>
        </w:rPr>
        <w:fldChar w:fldCharType="end"/>
      </w:r>
      <w:r w:rsidRPr="00294367">
        <w:rPr>
          <w:rFonts w:ascii="Arial" w:eastAsia="Adobe Kaiti Std R" w:hAnsi="Arial" w:cs="Arial"/>
          <w:szCs w:val="24"/>
        </w:rPr>
        <w:t>, que realiza uma análise de discriminantes de componentes principais (</w:t>
      </w:r>
      <w:proofErr w:type="spellStart"/>
      <w:r w:rsidRPr="00294367">
        <w:rPr>
          <w:rFonts w:ascii="Arial" w:eastAsia="Adobe Kaiti Std R" w:hAnsi="Arial" w:cs="Arial"/>
          <w:i/>
          <w:szCs w:val="24"/>
        </w:rPr>
        <w:t>Discriminant</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Analysis</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of</w:t>
      </w:r>
      <w:proofErr w:type="spellEnd"/>
      <w:r w:rsidRPr="00294367">
        <w:rPr>
          <w:rFonts w:ascii="Arial" w:eastAsia="Adobe Kaiti Std R" w:hAnsi="Arial" w:cs="Arial"/>
          <w:i/>
          <w:szCs w:val="24"/>
        </w:rPr>
        <w:t xml:space="preserve"> Principal </w:t>
      </w:r>
      <w:proofErr w:type="spellStart"/>
      <w:r w:rsidRPr="00294367">
        <w:rPr>
          <w:rFonts w:ascii="Arial" w:eastAsia="Adobe Kaiti Std R" w:hAnsi="Arial" w:cs="Arial"/>
          <w:i/>
          <w:szCs w:val="24"/>
        </w:rPr>
        <w:t>Components</w:t>
      </w:r>
      <w:proofErr w:type="spellEnd"/>
      <w:r w:rsidRPr="00294367">
        <w:rPr>
          <w:rFonts w:ascii="Arial" w:eastAsia="Adobe Kaiti Std R" w:hAnsi="Arial" w:cs="Arial"/>
          <w:szCs w:val="24"/>
        </w:rPr>
        <w:t>, DAPC) para identificar as populações, independente de modelo genético.</w:t>
      </w:r>
      <w:r w:rsidR="00E75B60" w:rsidRPr="00294367">
        <w:rPr>
          <w:rFonts w:ascii="Arial" w:eastAsia="Adobe Kaiti Std R" w:hAnsi="Arial" w:cs="Arial"/>
          <w:szCs w:val="24"/>
        </w:rPr>
        <w:t xml:space="preserve"> As etapas de detecção de </w:t>
      </w:r>
      <w:proofErr w:type="spellStart"/>
      <w:r w:rsidR="00E75B60" w:rsidRPr="00294367">
        <w:rPr>
          <w:rFonts w:ascii="Arial" w:eastAsia="Adobe Kaiti Std R" w:hAnsi="Arial" w:cs="Arial"/>
          <w:szCs w:val="24"/>
        </w:rPr>
        <w:t>SNPs</w:t>
      </w:r>
      <w:proofErr w:type="spellEnd"/>
      <w:r w:rsidR="00E75B60" w:rsidRPr="00294367">
        <w:rPr>
          <w:rFonts w:ascii="Arial" w:eastAsia="Adobe Kaiti Std R" w:hAnsi="Arial" w:cs="Arial"/>
          <w:szCs w:val="24"/>
        </w:rPr>
        <w:t xml:space="preserve"> neutros e a atribuição de indivíduos a populações foram realizadas durante a coorientação da aluna de graduação Maria Constance de Almeida (Figura 1).</w:t>
      </w:r>
    </w:p>
    <w:p w14:paraId="4F11B457" w14:textId="45BA8C14" w:rsidR="00540A3D" w:rsidRPr="00540A3D" w:rsidRDefault="00540A3D" w:rsidP="00540A3D">
      <w:pPr>
        <w:pStyle w:val="PargrafodaLista"/>
        <w:spacing w:line="480" w:lineRule="auto"/>
        <w:ind w:firstLine="696"/>
        <w:jc w:val="both"/>
        <w:rPr>
          <w:rFonts w:ascii="Arial" w:hAnsi="Arial" w:cs="Arial"/>
          <w:szCs w:val="24"/>
        </w:rPr>
      </w:pPr>
    </w:p>
    <w:p w14:paraId="754044E5" w14:textId="26E56527" w:rsidR="00540A3D" w:rsidRPr="00540A3D" w:rsidRDefault="00540A3D" w:rsidP="00294367">
      <w:pPr>
        <w:pStyle w:val="PargrafodaLista"/>
        <w:spacing w:line="480" w:lineRule="auto"/>
        <w:ind w:left="0"/>
        <w:jc w:val="center"/>
        <w:rPr>
          <w:rFonts w:ascii="Arial" w:hAnsi="Arial" w:cs="Arial"/>
          <w:szCs w:val="24"/>
        </w:rPr>
      </w:pPr>
      <w:r>
        <w:rPr>
          <w:noProof/>
        </w:rPr>
        <w:lastRenderedPageBreak/>
        <w:drawing>
          <wp:inline distT="0" distB="0" distL="0" distR="0" wp14:anchorId="385ACEC5" wp14:editId="6718363B">
            <wp:extent cx="5400675" cy="2857500"/>
            <wp:effectExtent l="0" t="0" r="0" b="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14:paraId="3D9FF67C" w14:textId="77777777" w:rsidR="00540A3D" w:rsidRPr="00294367" w:rsidRDefault="00540A3D" w:rsidP="00294367">
      <w:pPr>
        <w:jc w:val="both"/>
        <w:rPr>
          <w:rFonts w:ascii="Arial" w:eastAsia="Adobe Kaiti Std R" w:hAnsi="Arial" w:cs="Arial"/>
          <w:iCs/>
          <w:sz w:val="20"/>
        </w:rPr>
      </w:pPr>
      <w:r w:rsidRPr="00294367">
        <w:rPr>
          <w:rFonts w:ascii="Arial" w:eastAsia="Adobe Kaiti Std R" w:hAnsi="Arial" w:cs="Arial"/>
          <w:b/>
          <w:bCs/>
          <w:iCs/>
          <w:sz w:val="20"/>
        </w:rPr>
        <w:t>Figura 1.</w:t>
      </w:r>
      <w:r w:rsidRPr="00294367">
        <w:rPr>
          <w:rFonts w:ascii="Arial" w:eastAsia="Adobe Kaiti Std R" w:hAnsi="Arial" w:cs="Arial"/>
          <w:b/>
          <w:bCs/>
          <w:i/>
          <w:sz w:val="20"/>
        </w:rPr>
        <w:t xml:space="preserve"> </w:t>
      </w:r>
      <w:r w:rsidRPr="00294367">
        <w:rPr>
          <w:rFonts w:ascii="Arial" w:eastAsia="Adobe Kaiti Std R" w:hAnsi="Arial" w:cs="Arial"/>
          <w:iCs/>
          <w:sz w:val="20"/>
        </w:rPr>
        <w:t xml:space="preserve">Amostragem e análises de estrutura. À esquerda: localidades amostradas e tamanho amostral. À direita: </w:t>
      </w:r>
      <w:proofErr w:type="spellStart"/>
      <w:r w:rsidRPr="00294367">
        <w:rPr>
          <w:rFonts w:ascii="Arial" w:eastAsia="Adobe Kaiti Std R" w:hAnsi="Arial" w:cs="Arial"/>
          <w:i/>
          <w:sz w:val="20"/>
        </w:rPr>
        <w:t>barplots</w:t>
      </w:r>
      <w:proofErr w:type="spellEnd"/>
      <w:r w:rsidRPr="00294367">
        <w:rPr>
          <w:rFonts w:ascii="Arial" w:eastAsia="Adobe Kaiti Std R" w:hAnsi="Arial" w:cs="Arial"/>
          <w:iCs/>
          <w:sz w:val="20"/>
        </w:rPr>
        <w:t xml:space="preserve"> das análises de estrutura obtidas com DAPC e admixture (k=2 em ambos os casos).</w:t>
      </w:r>
    </w:p>
    <w:p w14:paraId="3CBFBF1A" w14:textId="77777777" w:rsidR="00540A3D" w:rsidRPr="00540A3D" w:rsidRDefault="00540A3D" w:rsidP="00540A3D">
      <w:pPr>
        <w:pStyle w:val="PargrafodaLista"/>
        <w:jc w:val="both"/>
        <w:rPr>
          <w:rFonts w:ascii="Arial" w:eastAsia="Adobe Kaiti Std R" w:hAnsi="Arial" w:cs="Arial"/>
          <w:iCs/>
          <w:sz w:val="20"/>
        </w:rPr>
      </w:pPr>
    </w:p>
    <w:p w14:paraId="340DFED0" w14:textId="77777777" w:rsidR="00294367" w:rsidRPr="00540A3D" w:rsidRDefault="00294367" w:rsidP="00540A3D">
      <w:pPr>
        <w:pStyle w:val="PargrafodaLista"/>
        <w:jc w:val="both"/>
        <w:rPr>
          <w:rFonts w:ascii="Arial" w:eastAsia="Adobe Kaiti Std R" w:hAnsi="Arial" w:cs="Arial"/>
          <w:iCs/>
          <w:sz w:val="20"/>
        </w:rPr>
      </w:pPr>
    </w:p>
    <w:p w14:paraId="170A0145" w14:textId="38DD6C10" w:rsidR="00294367" w:rsidRPr="00294367" w:rsidRDefault="00294367" w:rsidP="00294367">
      <w:pPr>
        <w:spacing w:line="480" w:lineRule="auto"/>
        <w:jc w:val="both"/>
        <w:rPr>
          <w:rFonts w:ascii="Arial" w:eastAsia="Adobe Kaiti Std R" w:hAnsi="Arial" w:cs="Arial"/>
          <w:i/>
          <w:iCs/>
          <w:szCs w:val="24"/>
        </w:rPr>
      </w:pPr>
      <w:r>
        <w:rPr>
          <w:rFonts w:ascii="Arial" w:eastAsia="Adobe Kaiti Std R" w:hAnsi="Arial" w:cs="Arial"/>
          <w:i/>
          <w:iCs/>
          <w:szCs w:val="24"/>
        </w:rPr>
        <w:t>Superfícies de migração</w:t>
      </w:r>
    </w:p>
    <w:p w14:paraId="0CEFB47F" w14:textId="62EC1C64" w:rsidR="00294367" w:rsidRPr="00294367" w:rsidRDefault="00294367"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Em complementação a esses métodos, analisamos as superfícies de migração efetiva na paisagem das localidades amostradas utilizando o software EEMS (</w:t>
      </w:r>
      <w:proofErr w:type="spellStart"/>
      <w:r w:rsidRPr="00294367">
        <w:rPr>
          <w:rFonts w:ascii="Arial" w:eastAsia="Adobe Kaiti Std R" w:hAnsi="Arial" w:cs="Arial"/>
          <w:i/>
          <w:iCs/>
          <w:szCs w:val="24"/>
        </w:rPr>
        <w:t>Estimating</w:t>
      </w:r>
      <w:proofErr w:type="spellEnd"/>
      <w:r w:rsidRPr="00294367">
        <w:rPr>
          <w:rFonts w:ascii="Arial" w:eastAsia="Adobe Kaiti Std R" w:hAnsi="Arial" w:cs="Arial"/>
          <w:i/>
          <w:iCs/>
          <w:szCs w:val="24"/>
        </w:rPr>
        <w:t xml:space="preserve"> </w:t>
      </w:r>
      <w:proofErr w:type="spellStart"/>
      <w:r w:rsidRPr="00294367">
        <w:rPr>
          <w:rFonts w:ascii="Arial" w:eastAsia="Adobe Kaiti Std R" w:hAnsi="Arial" w:cs="Arial"/>
          <w:i/>
          <w:iCs/>
          <w:szCs w:val="24"/>
        </w:rPr>
        <w:t>Effective</w:t>
      </w:r>
      <w:proofErr w:type="spellEnd"/>
      <w:r w:rsidRPr="00294367">
        <w:rPr>
          <w:rFonts w:ascii="Arial" w:eastAsia="Adobe Kaiti Std R" w:hAnsi="Arial" w:cs="Arial"/>
          <w:i/>
          <w:iCs/>
          <w:szCs w:val="24"/>
        </w:rPr>
        <w:t xml:space="preserve"> </w:t>
      </w:r>
      <w:proofErr w:type="spellStart"/>
      <w:r w:rsidRPr="00294367">
        <w:rPr>
          <w:rFonts w:ascii="Arial" w:eastAsia="Adobe Kaiti Std R" w:hAnsi="Arial" w:cs="Arial"/>
          <w:i/>
          <w:iCs/>
          <w:szCs w:val="24"/>
        </w:rPr>
        <w:t>Migration</w:t>
      </w:r>
      <w:proofErr w:type="spellEnd"/>
      <w:r w:rsidRPr="00294367">
        <w:rPr>
          <w:rFonts w:ascii="Arial" w:eastAsia="Adobe Kaiti Std R" w:hAnsi="Arial" w:cs="Arial"/>
          <w:i/>
          <w:iCs/>
          <w:szCs w:val="24"/>
        </w:rPr>
        <w:t xml:space="preserve"> Surfaces</w:t>
      </w:r>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et al. 2015)","plainTextFormattedCitation":"(Petkova, Novembre, and Stephens 2015)","previouslyFormattedCitation":"(Petkova, Novembre, and Stephens 2015)"},"properties":{"noteIndex":0},"schema":"https://github.com/citation-style-language/schema/raw/master/csl-citation.json"}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Petkova et al. 2015)</w:t>
      </w:r>
      <w:r w:rsidRPr="00294367">
        <w:rPr>
          <w:rFonts w:ascii="Arial" w:eastAsia="Adobe Kaiti Std R" w:hAnsi="Arial" w:cs="Arial"/>
          <w:szCs w:val="24"/>
        </w:rPr>
        <w:fldChar w:fldCharType="end"/>
      </w:r>
      <w:r w:rsidRPr="00294367">
        <w:rPr>
          <w:rFonts w:ascii="Arial" w:eastAsia="Adobe Kaiti Std R" w:hAnsi="Arial" w:cs="Arial"/>
          <w:szCs w:val="24"/>
        </w:rPr>
        <w:t>. O EEMS utiliza o modelo de isolamento por distância como a hipótese nula, e retorna como resultado os desvios desse modelo no fluxo gênico observado para as amostras coletadas. Dessa forma, é criada uma superfície que destaca os locais com alto fluxo gênico e as barreiras a esse fluxo. Utilizamos cinco corridas independentes, com 10</w:t>
      </w:r>
      <w:r w:rsidRPr="00294367">
        <w:rPr>
          <w:rFonts w:ascii="Arial" w:eastAsia="Adobe Kaiti Std R" w:hAnsi="Arial" w:cs="Arial"/>
          <w:szCs w:val="24"/>
          <w:vertAlign w:val="superscript"/>
        </w:rPr>
        <w:t>7</w:t>
      </w:r>
      <w:r w:rsidRPr="00294367">
        <w:rPr>
          <w:rFonts w:ascii="Arial" w:eastAsia="Adobe Kaiti Std R" w:hAnsi="Arial" w:cs="Arial"/>
          <w:szCs w:val="24"/>
        </w:rPr>
        <w:t xml:space="preserve"> passos MCMC e 10</w:t>
      </w:r>
      <w:r w:rsidRPr="00294367">
        <w:rPr>
          <w:rFonts w:ascii="Arial" w:eastAsia="Adobe Kaiti Std R" w:hAnsi="Arial" w:cs="Arial"/>
          <w:szCs w:val="24"/>
          <w:vertAlign w:val="superscript"/>
        </w:rPr>
        <w:t xml:space="preserve">6 </w:t>
      </w:r>
      <w:r w:rsidRPr="00294367">
        <w:rPr>
          <w:rFonts w:ascii="Arial" w:eastAsia="Adobe Kaiti Std R" w:hAnsi="Arial" w:cs="Arial"/>
          <w:szCs w:val="24"/>
        </w:rPr>
        <w:t xml:space="preserve">de </w:t>
      </w:r>
      <w:proofErr w:type="spellStart"/>
      <w:r w:rsidRPr="00294367">
        <w:rPr>
          <w:rFonts w:ascii="Arial" w:eastAsia="Adobe Kaiti Std R" w:hAnsi="Arial" w:cs="Arial"/>
          <w:i/>
          <w:iCs/>
          <w:szCs w:val="24"/>
        </w:rPr>
        <w:t>burn</w:t>
      </w:r>
      <w:proofErr w:type="spellEnd"/>
      <w:r w:rsidRPr="00294367">
        <w:rPr>
          <w:rFonts w:ascii="Arial" w:eastAsia="Adobe Kaiti Std R" w:hAnsi="Arial" w:cs="Arial"/>
          <w:i/>
          <w:iCs/>
          <w:szCs w:val="24"/>
        </w:rPr>
        <w:t>-in</w:t>
      </w:r>
      <w:r w:rsidRPr="00294367">
        <w:rPr>
          <w:rFonts w:ascii="Arial" w:eastAsia="Adobe Kaiti Std R" w:hAnsi="Arial" w:cs="Arial"/>
          <w:szCs w:val="24"/>
        </w:rPr>
        <w:t xml:space="preserve">, e tamanho dos </w:t>
      </w:r>
      <w:proofErr w:type="spellStart"/>
      <w:r w:rsidRPr="00294367">
        <w:rPr>
          <w:rFonts w:ascii="Arial" w:eastAsia="Adobe Kaiti Std R" w:hAnsi="Arial" w:cs="Arial"/>
          <w:szCs w:val="24"/>
        </w:rPr>
        <w:t>demes</w:t>
      </w:r>
      <w:proofErr w:type="spellEnd"/>
      <w:r w:rsidRPr="00294367">
        <w:rPr>
          <w:rFonts w:ascii="Arial" w:eastAsia="Adobe Kaiti Std R" w:hAnsi="Arial" w:cs="Arial"/>
          <w:szCs w:val="24"/>
        </w:rPr>
        <w:t xml:space="preserve"> de 1000. </w:t>
      </w:r>
    </w:p>
    <w:p w14:paraId="37748A70" w14:textId="77777777" w:rsidR="00294367" w:rsidRDefault="00294367" w:rsidP="00540A3D">
      <w:pPr>
        <w:pStyle w:val="PargrafodaLista"/>
        <w:spacing w:line="480" w:lineRule="auto"/>
        <w:jc w:val="both"/>
        <w:rPr>
          <w:rFonts w:ascii="Arial" w:eastAsia="Adobe Kaiti Std R" w:hAnsi="Arial" w:cs="Arial"/>
          <w:i/>
          <w:szCs w:val="24"/>
        </w:rPr>
      </w:pPr>
    </w:p>
    <w:p w14:paraId="2C70E639" w14:textId="17F54569" w:rsidR="00540A3D" w:rsidRPr="00294367" w:rsidRDefault="00540A3D" w:rsidP="00294367">
      <w:pPr>
        <w:spacing w:line="480" w:lineRule="auto"/>
        <w:jc w:val="both"/>
        <w:rPr>
          <w:rFonts w:ascii="Arial" w:eastAsia="Adobe Kaiti Std R" w:hAnsi="Arial" w:cs="Arial"/>
          <w:szCs w:val="24"/>
        </w:rPr>
      </w:pPr>
      <w:r w:rsidRPr="00294367">
        <w:rPr>
          <w:rFonts w:ascii="Arial" w:eastAsia="Adobe Kaiti Std R" w:hAnsi="Arial" w:cs="Arial"/>
          <w:i/>
          <w:szCs w:val="24"/>
        </w:rPr>
        <w:t>Inferências genéticas do padrão de dispersão</w:t>
      </w:r>
    </w:p>
    <w:p w14:paraId="023CEEBB" w14:textId="61B694E5" w:rsidR="00540A3D"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testarmos a conectividade entre as populações inferidas de </w:t>
      </w:r>
      <w:r w:rsidRPr="00294367">
        <w:rPr>
          <w:rFonts w:ascii="Arial" w:eastAsia="Adobe Kaiti Std R" w:hAnsi="Arial" w:cs="Arial"/>
          <w:i/>
          <w:szCs w:val="24"/>
        </w:rPr>
        <w:t>R. mangle</w:t>
      </w:r>
      <w:r w:rsidRPr="00294367">
        <w:rPr>
          <w:rFonts w:ascii="Arial" w:eastAsia="Adobe Kaiti Std R" w:hAnsi="Arial" w:cs="Arial"/>
          <w:szCs w:val="24"/>
        </w:rPr>
        <w:t xml:space="preserve"> na costa brasileira, utilizamos duas abordagens. A primeira metodologia foi a estimativa de taxas direcionais de migrações recentes, de até duas gerações, </w:t>
      </w:r>
      <w:r w:rsidRPr="00294367">
        <w:rPr>
          <w:rFonts w:ascii="Arial" w:eastAsia="Adobe Kaiti Std R" w:hAnsi="Arial" w:cs="Arial"/>
          <w:szCs w:val="24"/>
        </w:rPr>
        <w:lastRenderedPageBreak/>
        <w:t xml:space="preserve">implementada no programa BA3-SNPs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(Mussmann et al. 2019)</w:t>
      </w:r>
      <w:r w:rsidRPr="00294367">
        <w:rPr>
          <w:rFonts w:ascii="Arial" w:eastAsia="Adobe Kaiti Std R" w:hAnsi="Arial" w:cs="Arial"/>
          <w:szCs w:val="24"/>
        </w:rPr>
        <w:fldChar w:fldCharType="end"/>
      </w:r>
      <w:r w:rsidRPr="00294367">
        <w:rPr>
          <w:rFonts w:ascii="Arial" w:eastAsia="Adobe Kaiti Std R" w:hAnsi="Arial" w:cs="Arial"/>
          <w:szCs w:val="24"/>
        </w:rPr>
        <w:t xml:space="preserve">. O BA3-SNPs é uma modificação do programa </w:t>
      </w:r>
      <w:proofErr w:type="spellStart"/>
      <w:r w:rsidRPr="00294367">
        <w:rPr>
          <w:rFonts w:ascii="Arial" w:eastAsia="Adobe Kaiti Std R" w:hAnsi="Arial" w:cs="Arial"/>
          <w:szCs w:val="24"/>
        </w:rPr>
        <w:t>BayesAss</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a utilização de grandes bancos de dados de </w:t>
      </w:r>
      <w:proofErr w:type="spellStart"/>
      <w:r w:rsidRPr="00294367">
        <w:rPr>
          <w:rFonts w:ascii="Arial" w:eastAsia="Adobe Kaiti Std R" w:hAnsi="Arial" w:cs="Arial"/>
          <w:szCs w:val="24"/>
        </w:rPr>
        <w:t>SNPs</w:t>
      </w:r>
      <w:proofErr w:type="spellEnd"/>
      <w:r w:rsidRPr="00294367">
        <w:rPr>
          <w:rFonts w:ascii="Arial" w:eastAsia="Adobe Kaiti Std R" w:hAnsi="Arial" w:cs="Arial"/>
          <w:szCs w:val="24"/>
        </w:rPr>
        <w:t xml:space="preserve">. O </w:t>
      </w:r>
      <w:proofErr w:type="spellStart"/>
      <w:r w:rsidRPr="00294367">
        <w:rPr>
          <w:rFonts w:ascii="Arial" w:eastAsia="Adobe Kaiti Std R" w:hAnsi="Arial" w:cs="Arial"/>
          <w:szCs w:val="24"/>
        </w:rPr>
        <w:t>BayesAss</w:t>
      </w:r>
      <w:proofErr w:type="spellEnd"/>
      <w:r w:rsidRPr="00294367">
        <w:rPr>
          <w:rFonts w:ascii="Arial" w:eastAsia="Adobe Kaiti Std R" w:hAnsi="Arial" w:cs="Arial"/>
          <w:szCs w:val="24"/>
        </w:rPr>
        <w:t xml:space="preserve"> implementa um método Bayesiano de correntes de </w:t>
      </w:r>
      <w:proofErr w:type="spellStart"/>
      <w:r w:rsidRPr="00294367">
        <w:rPr>
          <w:rFonts w:ascii="Arial" w:eastAsia="Adobe Kaiti Std R" w:hAnsi="Arial" w:cs="Arial"/>
          <w:szCs w:val="24"/>
        </w:rPr>
        <w:t>Markov</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i/>
          <w:iCs/>
          <w:szCs w:val="24"/>
        </w:rPr>
        <w:t>Markov</w:t>
      </w:r>
      <w:proofErr w:type="spellEnd"/>
      <w:r w:rsidRPr="00294367">
        <w:rPr>
          <w:rFonts w:ascii="Arial" w:eastAsia="Adobe Kaiti Std R" w:hAnsi="Arial" w:cs="Arial"/>
          <w:i/>
          <w:iCs/>
          <w:szCs w:val="24"/>
        </w:rPr>
        <w:t xml:space="preserve"> Chain Monte Carlo</w:t>
      </w:r>
      <w:r w:rsidRPr="00294367">
        <w:rPr>
          <w:rFonts w:ascii="Arial" w:eastAsia="Adobe Kaiti Std R" w:hAnsi="Arial" w:cs="Arial"/>
          <w:szCs w:val="24"/>
        </w:rPr>
        <w:t xml:space="preserve">, MCMC) para estimar taxas assimétricas de migração recente, onde a migração </w:t>
      </w:r>
      <w:r w:rsidRPr="00294367">
        <w:rPr>
          <w:rFonts w:ascii="Arial" w:eastAsia="Adobe Kaiti Std R" w:hAnsi="Arial" w:cs="Arial"/>
          <w:i/>
          <w:iCs/>
          <w:szCs w:val="24"/>
        </w:rPr>
        <w:t xml:space="preserve">m </w:t>
      </w:r>
      <w:r w:rsidRPr="00294367">
        <w:rPr>
          <w:rFonts w:ascii="Arial" w:eastAsia="Adobe Kaiti Std R" w:hAnsi="Arial" w:cs="Arial"/>
          <w:szCs w:val="24"/>
        </w:rPr>
        <w:t>é a proporção de cada população com ancestralidade migrante. Foram realizadas 10</w:t>
      </w:r>
      <w:r w:rsidRPr="00294367">
        <w:rPr>
          <w:rFonts w:ascii="Arial" w:eastAsia="Adobe Kaiti Std R" w:hAnsi="Arial" w:cs="Arial"/>
          <w:szCs w:val="24"/>
          <w:vertAlign w:val="superscript"/>
        </w:rPr>
        <w:t>8</w:t>
      </w:r>
      <w:r w:rsidRPr="00294367">
        <w:rPr>
          <w:rFonts w:ascii="Arial" w:eastAsia="Adobe Kaiti Std R" w:hAnsi="Arial" w:cs="Arial"/>
          <w:szCs w:val="24"/>
        </w:rPr>
        <w:t xml:space="preserve"> iterações, com </w:t>
      </w:r>
      <w:proofErr w:type="spellStart"/>
      <w:r w:rsidRPr="00294367">
        <w:rPr>
          <w:rFonts w:ascii="Arial" w:eastAsia="Adobe Kaiti Std R" w:hAnsi="Arial" w:cs="Arial"/>
          <w:i/>
          <w:iCs/>
          <w:szCs w:val="24"/>
        </w:rPr>
        <w:t>burn</w:t>
      </w:r>
      <w:proofErr w:type="spellEnd"/>
      <w:r w:rsidRPr="00294367">
        <w:rPr>
          <w:rFonts w:ascii="Arial" w:eastAsia="Adobe Kaiti Std R" w:hAnsi="Arial" w:cs="Arial"/>
          <w:i/>
          <w:iCs/>
          <w:szCs w:val="24"/>
        </w:rPr>
        <w:t>-in</w:t>
      </w:r>
      <w:r w:rsidRPr="00294367">
        <w:rPr>
          <w:rFonts w:ascii="Arial" w:eastAsia="Adobe Kaiti Std R" w:hAnsi="Arial" w:cs="Arial"/>
          <w:szCs w:val="24"/>
        </w:rPr>
        <w:t xml:space="preserve"> de 10</w:t>
      </w:r>
      <w:r w:rsidRPr="00294367">
        <w:rPr>
          <w:rFonts w:ascii="Arial" w:eastAsia="Adobe Kaiti Std R" w:hAnsi="Arial" w:cs="Arial"/>
          <w:szCs w:val="24"/>
          <w:vertAlign w:val="superscript"/>
        </w:rPr>
        <w:t>6</w:t>
      </w:r>
      <w:r w:rsidRPr="00294367">
        <w:rPr>
          <w:rFonts w:ascii="Arial" w:eastAsia="Adobe Kaiti Std R" w:hAnsi="Arial" w:cs="Arial"/>
          <w:szCs w:val="24"/>
        </w:rPr>
        <w:t xml:space="preserve"> e intervalo de amostragem de 100. Os parâmetros de mistura para frequência alélica, consanguinidade e taxas de migração foram estabelecidos em 0,9, 0,05 e 0,1, respectivamente, otimizados para uma taxa de aceitação ótima entre 20%-40%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w:t>
      </w:r>
    </w:p>
    <w:p w14:paraId="160A5037" w14:textId="54E60B9F" w:rsidR="00EE7815" w:rsidRDefault="00540A3D" w:rsidP="00CA3238">
      <w:pPr>
        <w:spacing w:line="480" w:lineRule="auto"/>
        <w:ind w:firstLine="708"/>
        <w:jc w:val="both"/>
        <w:rPr>
          <w:rFonts w:ascii="Arial" w:hAnsi="Arial" w:cs="Arial"/>
          <w:szCs w:val="24"/>
          <w:shd w:val="clear" w:color="auto" w:fill="FCFCFC"/>
        </w:rPr>
      </w:pPr>
      <w:r w:rsidRPr="00294367">
        <w:rPr>
          <w:rFonts w:ascii="Arial" w:eastAsia="Adobe Kaiti Std R" w:hAnsi="Arial" w:cs="Arial"/>
          <w:szCs w:val="24"/>
        </w:rPr>
        <w:t xml:space="preserve">Na segunda metodologia, inferimos as taxas de migração ancestral entre as populações de </w:t>
      </w:r>
      <w:r w:rsidRPr="00294367">
        <w:rPr>
          <w:rFonts w:ascii="Arial" w:eastAsia="Adobe Kaiti Std R" w:hAnsi="Arial" w:cs="Arial"/>
          <w:i/>
          <w:iCs/>
          <w:szCs w:val="24"/>
        </w:rPr>
        <w:t>R. mangle</w:t>
      </w:r>
      <w:r w:rsidRPr="00294367">
        <w:rPr>
          <w:rFonts w:ascii="Arial" w:eastAsia="Adobe Kaiti Std R" w:hAnsi="Arial" w:cs="Arial"/>
          <w:szCs w:val="24"/>
        </w:rPr>
        <w:t xml:space="preserve"> a partir do espectro de frequência dos sítios (</w:t>
      </w:r>
      <w:r w:rsidRPr="00294367">
        <w:rPr>
          <w:rFonts w:ascii="Arial" w:eastAsia="Adobe Kaiti Std R" w:hAnsi="Arial" w:cs="Arial"/>
          <w:i/>
          <w:szCs w:val="24"/>
        </w:rPr>
        <w:t xml:space="preserve">site </w:t>
      </w:r>
      <w:proofErr w:type="spellStart"/>
      <w:r w:rsidRPr="00294367">
        <w:rPr>
          <w:rFonts w:ascii="Arial" w:eastAsia="Adobe Kaiti Std R" w:hAnsi="Arial" w:cs="Arial"/>
          <w:i/>
          <w:szCs w:val="24"/>
        </w:rPr>
        <w:t>frequency</w:t>
      </w:r>
      <w:proofErr w:type="spellEnd"/>
      <w:r w:rsidRPr="00294367">
        <w:rPr>
          <w:rFonts w:ascii="Arial" w:eastAsia="Adobe Kaiti Std R" w:hAnsi="Arial" w:cs="Arial"/>
          <w:i/>
          <w:szCs w:val="24"/>
        </w:rPr>
        <w:t xml:space="preserve"> </w:t>
      </w:r>
      <w:proofErr w:type="spellStart"/>
      <w:r w:rsidRPr="00294367">
        <w:rPr>
          <w:rFonts w:ascii="Arial" w:eastAsia="Adobe Kaiti Std R" w:hAnsi="Arial" w:cs="Arial"/>
          <w:i/>
          <w:szCs w:val="24"/>
        </w:rPr>
        <w:t>spectrum</w:t>
      </w:r>
      <w:proofErr w:type="spellEnd"/>
      <w:r w:rsidRPr="00294367">
        <w:rPr>
          <w:rFonts w:ascii="Arial" w:eastAsia="Adobe Kaiti Std R" w:hAnsi="Arial" w:cs="Arial"/>
          <w:szCs w:val="24"/>
        </w:rPr>
        <w:t xml:space="preserve">, SFS; Nielsen 2000) com o software fastimcoal2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gen.1003905","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Data","type":"article-journal","volume":"9"},"uris":["http://www.mendeley.com/documents/?uuid=b32a2499-a65a-424b-9fc3-f362195c7785"]}],"mendeley":{"formattedCitation":"(Excoffier et al. 2013)","plainTextFormattedCitation":"(Excoffier et al. 2013)","previouslyFormattedCitation":"(Excoffier et al. 2013)"},"properties":{"noteIndex":0},"schema":"https://github.com/citation-style-language/schema/raw/master/csl-citation.json"}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(Excoffier et al. 2013)</w:t>
      </w:r>
      <w:r w:rsidRPr="00294367">
        <w:rPr>
          <w:rFonts w:ascii="Arial" w:eastAsia="Adobe Kaiti Std R" w:hAnsi="Arial" w:cs="Arial"/>
          <w:szCs w:val="24"/>
        </w:rPr>
        <w:fldChar w:fldCharType="end"/>
      </w:r>
      <w:r w:rsidRPr="00294367">
        <w:rPr>
          <w:rFonts w:ascii="Arial" w:eastAsia="Adobe Kaiti Std R" w:hAnsi="Arial" w:cs="Arial"/>
          <w:szCs w:val="24"/>
        </w:rPr>
        <w:t>. Com base nos resultados das análises de estrutura populacional, e a fim de diminuir a demanda computacional, inferimos somente as taxas de migração entre as populações do Norte e Nordeste do país, de Salinópolis-PA a Tamandaré-PE, e entre as populações do Sul e Sudeste, de Guapimirim-RJ a Florianópolis-SC</w:t>
      </w:r>
      <w:r w:rsidR="00294367" w:rsidRPr="00294367">
        <w:rPr>
          <w:rFonts w:ascii="Arial" w:eastAsia="Adobe Kaiti Std R" w:hAnsi="Arial" w:cs="Arial"/>
          <w:szCs w:val="24"/>
        </w:rPr>
        <w:t xml:space="preserve"> </w:t>
      </w:r>
      <w:r w:rsidR="00294367" w:rsidRPr="00294367">
        <w:rPr>
          <w:rFonts w:ascii="Arial" w:eastAsia="Adobe Kaiti Std R" w:hAnsi="Arial" w:cs="Arial"/>
          <w:szCs w:val="24"/>
          <w:highlight w:val="yellow"/>
        </w:rPr>
        <w:t>(Anexo I – vou colocar aqui o arquivo de entrada das simulações)</w:t>
      </w:r>
      <w:r w:rsidRPr="00294367">
        <w:rPr>
          <w:rFonts w:ascii="Arial" w:eastAsia="Adobe Kaiti Std R" w:hAnsi="Arial" w:cs="Arial"/>
          <w:szCs w:val="24"/>
        </w:rPr>
        <w:t>. Realizamos 50 corridas independentes, com 100 mil simulações por corrida</w:t>
      </w:r>
      <w:r w:rsidR="00EE7815">
        <w:rPr>
          <w:rFonts w:ascii="Arial" w:eastAsia="Adobe Kaiti Std R" w:hAnsi="Arial" w:cs="Arial"/>
          <w:szCs w:val="24"/>
        </w:rPr>
        <w:t>, e selecionamos as taxas de migração inferidas pela corrida com maior verossimilhança.</w:t>
      </w:r>
      <w:r w:rsidRPr="00294367">
        <w:rPr>
          <w:rFonts w:ascii="Arial" w:eastAsia="Adobe Kaiti Std R" w:hAnsi="Arial" w:cs="Arial"/>
          <w:szCs w:val="24"/>
        </w:rPr>
        <w:t xml:space="preserve"> </w:t>
      </w:r>
      <w:r w:rsidRPr="00294367">
        <w:rPr>
          <w:rFonts w:ascii="Arial" w:hAnsi="Arial" w:cs="Arial"/>
          <w:szCs w:val="24"/>
          <w:shd w:val="clear" w:color="auto" w:fill="FCFCFC"/>
        </w:rPr>
        <w:t>Esta etapa tornou-se possível graças aos recursos computacionais disponibilizados pelo Núcleo de Computação Científica (NCC/</w:t>
      </w:r>
      <w:proofErr w:type="spellStart"/>
      <w:r w:rsidRPr="00294367">
        <w:rPr>
          <w:rFonts w:ascii="Arial" w:hAnsi="Arial" w:cs="Arial"/>
          <w:szCs w:val="24"/>
          <w:shd w:val="clear" w:color="auto" w:fill="FCFCFC"/>
        </w:rPr>
        <w:t>GridUNESP</w:t>
      </w:r>
      <w:proofErr w:type="spellEnd"/>
      <w:r w:rsidRPr="00294367">
        <w:rPr>
          <w:rFonts w:ascii="Arial" w:hAnsi="Arial" w:cs="Arial"/>
          <w:szCs w:val="24"/>
          <w:shd w:val="clear" w:color="auto" w:fill="FCFCFC"/>
        </w:rPr>
        <w:t>) da UNESP</w:t>
      </w:r>
      <w:r w:rsidR="00E75B60" w:rsidRPr="00294367">
        <w:rPr>
          <w:rFonts w:ascii="Arial" w:hAnsi="Arial" w:cs="Arial"/>
          <w:szCs w:val="24"/>
          <w:shd w:val="clear" w:color="auto" w:fill="FCFCFC"/>
        </w:rPr>
        <w:t>.</w:t>
      </w:r>
    </w:p>
    <w:p w14:paraId="1858A2DD" w14:textId="1B6CB26F" w:rsidR="00992016" w:rsidRDefault="00992016" w:rsidP="00CA3238">
      <w:pPr>
        <w:spacing w:line="480" w:lineRule="auto"/>
        <w:ind w:firstLine="708"/>
        <w:jc w:val="both"/>
        <w:rPr>
          <w:rFonts w:ascii="Arial" w:hAnsi="Arial" w:cs="Arial"/>
          <w:szCs w:val="24"/>
          <w:shd w:val="clear" w:color="auto" w:fill="FCFCFC"/>
        </w:rPr>
      </w:pPr>
    </w:p>
    <w:p w14:paraId="3405FE01" w14:textId="77777777" w:rsidR="00992016" w:rsidRPr="00CA3238" w:rsidRDefault="00992016" w:rsidP="00CA3238">
      <w:pPr>
        <w:spacing w:line="480" w:lineRule="auto"/>
        <w:ind w:firstLine="708"/>
        <w:jc w:val="both"/>
        <w:rPr>
          <w:rFonts w:ascii="Arial" w:hAnsi="Arial" w:cs="Arial"/>
          <w:szCs w:val="24"/>
          <w:shd w:val="clear" w:color="auto" w:fill="FCFCFC"/>
        </w:rPr>
      </w:pPr>
    </w:p>
    <w:p w14:paraId="2B4F18A8" w14:textId="77777777" w:rsidR="00EE7815" w:rsidRPr="00EE7815" w:rsidRDefault="00EE7815" w:rsidP="00EE7815">
      <w:pPr>
        <w:spacing w:line="480" w:lineRule="auto"/>
        <w:jc w:val="both"/>
        <w:rPr>
          <w:rFonts w:ascii="Arial" w:hAnsi="Arial" w:cs="Arial"/>
          <w:i/>
          <w:szCs w:val="24"/>
        </w:rPr>
      </w:pPr>
    </w:p>
    <w:p w14:paraId="1A397ECC" w14:textId="77777777" w:rsidR="00294367" w:rsidRDefault="00294367" w:rsidP="00294367">
      <w:pPr>
        <w:spacing w:line="480" w:lineRule="auto"/>
        <w:jc w:val="both"/>
        <w:rPr>
          <w:rFonts w:ascii="Arial" w:hAnsi="Arial" w:cs="Arial"/>
          <w:i/>
          <w:szCs w:val="24"/>
        </w:rPr>
      </w:pPr>
      <w:r w:rsidRPr="00294367">
        <w:rPr>
          <w:rFonts w:ascii="Arial" w:hAnsi="Arial" w:cs="Arial"/>
          <w:i/>
          <w:szCs w:val="24"/>
        </w:rPr>
        <w:lastRenderedPageBreak/>
        <w:t>Estimativa de transporte oceânico</w:t>
      </w:r>
    </w:p>
    <w:p w14:paraId="596762B5" w14:textId="117DCD6C" w:rsidR="00540A3D" w:rsidRPr="00294367" w:rsidRDefault="00540A3D" w:rsidP="00294367">
      <w:pPr>
        <w:spacing w:line="480" w:lineRule="auto"/>
        <w:ind w:firstLine="708"/>
        <w:jc w:val="both"/>
        <w:rPr>
          <w:rFonts w:ascii="Arial" w:hAnsi="Arial" w:cs="Arial"/>
          <w:i/>
          <w:szCs w:val="24"/>
        </w:rPr>
      </w:pPr>
      <w:r w:rsidRPr="00294367">
        <w:rPr>
          <w:rFonts w:ascii="Arial" w:eastAsia="Adobe Kaiti Std R" w:hAnsi="Arial" w:cs="Arial"/>
          <w:szCs w:val="24"/>
        </w:rPr>
        <w:t xml:space="preserve">Utilizamos a ferramenta </w:t>
      </w:r>
      <w:proofErr w:type="spellStart"/>
      <w:r w:rsidRPr="00294367">
        <w:rPr>
          <w:rFonts w:ascii="Arial" w:eastAsia="Adobe Kaiti Std R" w:hAnsi="Arial" w:cs="Arial"/>
          <w:szCs w:val="24"/>
        </w:rPr>
        <w:t>Plastic</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0004047D" w:rsidRPr="00294367">
        <w:rPr>
          <w:rFonts w:ascii="Arial" w:eastAsia="Adobe Kaiti Std R" w:hAnsi="Arial" w:cs="Arial"/>
          <w:szCs w:val="24"/>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et al. 2012)","plainTextFormattedCitation":"(Van Sebille, England, and Froyland 2012)","previouslyFormattedCitation":"(Van Sebille, England, and Froyland 2012)"},"properties":{"noteIndex":0},"schema":"https://github.com/citation-style-language/schema/raw/master/csl-citation.json"}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(Van Sebille</w:t>
      </w:r>
      <w:r w:rsidR="0004047D" w:rsidRPr="00294367">
        <w:rPr>
          <w:rFonts w:ascii="Arial" w:eastAsia="Adobe Kaiti Std R" w:hAnsi="Arial" w:cs="Arial"/>
          <w:noProof/>
          <w:szCs w:val="24"/>
        </w:rPr>
        <w:t xml:space="preserve"> et al.</w:t>
      </w:r>
      <w:r w:rsidRPr="00294367">
        <w:rPr>
          <w:rFonts w:ascii="Arial" w:eastAsia="Adobe Kaiti Std R" w:hAnsi="Arial" w:cs="Arial"/>
          <w:noProof/>
          <w:szCs w:val="24"/>
        </w:rPr>
        <w:t xml:space="preserve"> 2012)</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obtenção de resultados preliminares de estimativa de transporte oceânico. O </w:t>
      </w:r>
      <w:proofErr w:type="spellStart"/>
      <w:r w:rsidRPr="00294367">
        <w:rPr>
          <w:rFonts w:ascii="Arial" w:eastAsia="Adobe Kaiti Std R" w:hAnsi="Arial" w:cs="Arial"/>
          <w:szCs w:val="24"/>
        </w:rPr>
        <w:t>Plastic</w:t>
      </w:r>
      <w:proofErr w:type="spellEnd"/>
      <w:r w:rsidRPr="00294367">
        <w:rPr>
          <w:rFonts w:ascii="Arial" w:eastAsia="Adobe Kaiti Std R" w:hAnsi="Arial" w:cs="Arial"/>
          <w:szCs w:val="24"/>
        </w:rPr>
        <w:t xml:space="preserve">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utiliza dados observacionais do monitoramento de 17 mil flutuadores, soltos entre 1979 e 2013, para determinar a probabilidade e direção de deslocamento de partículas flutuantes nos oceanos a cada dois meses, com uma resolução de 1º de Latitude e Longitude. Essa abordagem, que não leva em consideração sazonalidades ou dados de apenas um ano específico, torna o </w:t>
      </w:r>
      <w:proofErr w:type="spellStart"/>
      <w:r w:rsidRPr="00294367">
        <w:rPr>
          <w:rFonts w:ascii="Arial" w:eastAsia="Adobe Kaiti Std R" w:hAnsi="Arial" w:cs="Arial"/>
          <w:szCs w:val="24"/>
        </w:rPr>
        <w:t>Adrift</w:t>
      </w:r>
      <w:proofErr w:type="spellEnd"/>
      <w:r w:rsidRPr="00294367">
        <w:rPr>
          <w:rFonts w:ascii="Arial" w:eastAsia="Adobe Kaiti Std R" w:hAnsi="Arial" w:cs="Arial"/>
          <w:szCs w:val="24"/>
        </w:rPr>
        <w:t xml:space="preserve"> uma ferramenta adequada para o estudo de biogeografia histórica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propensity","type":"article-journal","volume":"287"},"uris":["http://www.mendeley.com/documents/?uuid=175e44c7-bc45-4030-bcb2-6250c62c7282"]}],"mendeley":{"formattedCitation":"(Bertola et al. 2020)","plainTextFormattedCitation":"(Bertola et al. 2020)","previouslyFormattedCitation":"(Bertola et al. 2020)"},"properties":{"noteIndex":0},"schema":"https://github.com/citation-style-language/schema/raw/master/csl-citation.json"}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(Bertola et al. 2020)</w:t>
      </w:r>
      <w:r w:rsidRPr="00294367">
        <w:rPr>
          <w:rFonts w:ascii="Arial" w:eastAsia="Adobe Kaiti Std R" w:hAnsi="Arial" w:cs="Arial"/>
          <w:szCs w:val="24"/>
        </w:rPr>
        <w:fldChar w:fldCharType="end"/>
      </w:r>
      <w:r w:rsidRPr="00294367">
        <w:rPr>
          <w:rFonts w:ascii="Arial" w:eastAsia="Adobe Kaiti Std R" w:hAnsi="Arial" w:cs="Arial"/>
          <w:szCs w:val="24"/>
        </w:rPr>
        <w:t xml:space="preserve">. Simulamos a liberação de propágulos a partir dos </w:t>
      </w:r>
      <w:r w:rsidR="00E75B60" w:rsidRPr="00294367">
        <w:rPr>
          <w:rFonts w:ascii="Arial" w:eastAsia="Adobe Kaiti Std R" w:hAnsi="Arial" w:cs="Arial"/>
          <w:szCs w:val="24"/>
        </w:rPr>
        <w:t>onze</w:t>
      </w:r>
      <w:r w:rsidRPr="00294367">
        <w:rPr>
          <w:rFonts w:ascii="Arial" w:eastAsia="Adobe Kaiti Std R" w:hAnsi="Arial" w:cs="Arial"/>
          <w:szCs w:val="24"/>
        </w:rPr>
        <w:t xml:space="preserve"> locais de coleta e obtivemos os dados de probabilidade cumulativa da presença de partículas em cada um dos demais locais </w:t>
      </w:r>
      <w:r w:rsidR="00992016">
        <w:rPr>
          <w:rFonts w:ascii="Arial" w:eastAsia="Adobe Kaiti Std R" w:hAnsi="Arial" w:cs="Arial"/>
          <w:szCs w:val="24"/>
        </w:rPr>
        <w:t xml:space="preserve">a cada dois meses </w:t>
      </w:r>
      <w:r w:rsidRPr="00294367">
        <w:rPr>
          <w:rFonts w:ascii="Arial" w:eastAsia="Adobe Kaiti Std R" w:hAnsi="Arial" w:cs="Arial"/>
          <w:szCs w:val="24"/>
        </w:rPr>
        <w:t>ao longo de dois anos. Para cada local de coleta, dividimos a probabilidade cumulativa pela soma dos valores</w:t>
      </w:r>
      <w:r w:rsidR="00294367">
        <w:rPr>
          <w:rFonts w:ascii="Arial" w:eastAsia="Adobe Kaiti Std R" w:hAnsi="Arial" w:cs="Arial"/>
          <w:szCs w:val="24"/>
        </w:rPr>
        <w:t xml:space="preserve"> em toda a costa</w:t>
      </w:r>
      <w:r w:rsidRPr="00294367">
        <w:rPr>
          <w:rFonts w:ascii="Arial" w:eastAsia="Adobe Kaiti Std R" w:hAnsi="Arial" w:cs="Arial"/>
          <w:szCs w:val="24"/>
        </w:rPr>
        <w:t>, obtendo um índice relativo para o destino dos propágulos entre os locais de coleta.</w:t>
      </w:r>
      <w:r w:rsidRPr="00294367">
        <w:rPr>
          <w:rFonts w:ascii="Arial" w:eastAsia="Adobe Kaiti Std R" w:hAnsi="Arial" w:cs="Arial"/>
          <w:szCs w:val="24"/>
        </w:rPr>
        <w:tab/>
      </w:r>
    </w:p>
    <w:p w14:paraId="409D5585" w14:textId="77777777" w:rsidR="00540A3D" w:rsidRPr="00CA1F8F" w:rsidRDefault="00540A3D" w:rsidP="00540A3D">
      <w:pPr>
        <w:pStyle w:val="PargrafodaLista"/>
        <w:spacing w:line="360" w:lineRule="auto"/>
        <w:rPr>
          <w:rFonts w:ascii="Arial" w:hAnsi="Arial" w:cs="Arial"/>
          <w:b/>
          <w:bCs/>
          <w:noProof/>
          <w:szCs w:val="24"/>
        </w:rPr>
      </w:pPr>
    </w:p>
    <w:p w14:paraId="4BFC7118" w14:textId="18EC3A97" w:rsidR="00294367" w:rsidRDefault="0092494C" w:rsidP="00294367">
      <w:pPr>
        <w:pStyle w:val="PargrafodaLista"/>
        <w:numPr>
          <w:ilvl w:val="0"/>
          <w:numId w:val="5"/>
        </w:numPr>
        <w:spacing w:line="360" w:lineRule="auto"/>
        <w:rPr>
          <w:rFonts w:ascii="Arial" w:hAnsi="Arial" w:cs="Arial"/>
          <w:b/>
          <w:bCs/>
          <w:noProof/>
          <w:szCs w:val="24"/>
        </w:rPr>
      </w:pPr>
      <w:r w:rsidRPr="00CA1F8F">
        <w:rPr>
          <w:rFonts w:ascii="Arial" w:hAnsi="Arial" w:cs="Arial"/>
          <w:b/>
          <w:bCs/>
          <w:noProof/>
          <w:szCs w:val="24"/>
        </w:rPr>
        <w:t>Resultados e d</w:t>
      </w:r>
      <w:r w:rsidR="00A37A97" w:rsidRPr="00CA1F8F">
        <w:rPr>
          <w:rFonts w:ascii="Arial" w:hAnsi="Arial" w:cs="Arial"/>
          <w:b/>
          <w:bCs/>
          <w:noProof/>
          <w:szCs w:val="24"/>
        </w:rPr>
        <w:t>iscussão:</w:t>
      </w:r>
    </w:p>
    <w:p w14:paraId="181023CB" w14:textId="77777777" w:rsidR="007F3E8A" w:rsidRDefault="007F3E8A" w:rsidP="007F3E8A">
      <w:pPr>
        <w:spacing w:line="480" w:lineRule="auto"/>
        <w:jc w:val="both"/>
        <w:rPr>
          <w:rFonts w:ascii="Arial" w:hAnsi="Arial" w:cs="Arial"/>
          <w:i/>
          <w:iCs/>
          <w:color w:val="000000"/>
          <w:szCs w:val="24"/>
        </w:rPr>
      </w:pPr>
    </w:p>
    <w:p w14:paraId="6BA2CE14" w14:textId="0B996DA6" w:rsidR="007F3E8A" w:rsidRPr="007F3E8A" w:rsidRDefault="007F3E8A" w:rsidP="007F3E8A">
      <w:pPr>
        <w:spacing w:line="480" w:lineRule="auto"/>
        <w:jc w:val="both"/>
        <w:rPr>
          <w:rFonts w:ascii="Arial" w:hAnsi="Arial" w:cs="Arial"/>
          <w:i/>
          <w:iCs/>
          <w:color w:val="000000"/>
          <w:szCs w:val="24"/>
        </w:rPr>
      </w:pPr>
      <w:r>
        <w:rPr>
          <w:rFonts w:ascii="Arial" w:hAnsi="Arial" w:cs="Arial"/>
          <w:i/>
          <w:iCs/>
          <w:color w:val="000000"/>
          <w:szCs w:val="24"/>
        </w:rPr>
        <w:t>Superfícies de migração</w:t>
      </w:r>
    </w:p>
    <w:p w14:paraId="5947BC8E" w14:textId="32290B49" w:rsidR="007F3E8A" w:rsidRPr="007F3E8A" w:rsidRDefault="007F3E8A" w:rsidP="007F3E8A">
      <w:pPr>
        <w:spacing w:line="480" w:lineRule="auto"/>
        <w:ind w:firstLine="708"/>
        <w:jc w:val="both"/>
        <w:rPr>
          <w:rFonts w:ascii="Arial" w:hAnsi="Arial" w:cs="Arial"/>
          <w:color w:val="000000"/>
          <w:szCs w:val="24"/>
        </w:rPr>
      </w:pPr>
      <w:r w:rsidRPr="007F3E8A">
        <w:rPr>
          <w:rFonts w:ascii="Arial" w:hAnsi="Arial" w:cs="Arial"/>
          <w:color w:val="000000"/>
          <w:szCs w:val="24"/>
        </w:rPr>
        <w:t xml:space="preserve">Nossos resultados indicaram uma barreira à migração entre as populações do Norte e do resto do país e maior fluxo gênico entre as populações do Sul e Sudeste (Figura 2), o que leva a uma menor taxa de diversidade </w:t>
      </w:r>
      <w:r w:rsidRPr="007F3E8A">
        <w:rPr>
          <w:rFonts w:ascii="Arial" w:hAnsi="Arial" w:cs="Arial"/>
          <w:i/>
          <w:iCs/>
          <w:color w:val="000000"/>
          <w:szCs w:val="24"/>
        </w:rPr>
        <w:t>q</w:t>
      </w:r>
      <w:r w:rsidRPr="007F3E8A">
        <w:rPr>
          <w:rFonts w:ascii="Arial" w:hAnsi="Arial" w:cs="Arial"/>
          <w:color w:val="000000"/>
          <w:szCs w:val="24"/>
        </w:rPr>
        <w:t xml:space="preserve"> entre as populações das regiões Sul e Sudeste. </w:t>
      </w:r>
    </w:p>
    <w:p w14:paraId="301987A7" w14:textId="77777777" w:rsidR="007F3E8A" w:rsidRPr="007F3E8A" w:rsidRDefault="007F3E8A" w:rsidP="007F3E8A">
      <w:pPr>
        <w:pStyle w:val="PargrafodaLista"/>
        <w:spacing w:line="480" w:lineRule="auto"/>
        <w:jc w:val="both"/>
        <w:rPr>
          <w:rFonts w:ascii="Arial" w:hAnsi="Arial" w:cs="Arial"/>
          <w:color w:val="000000"/>
          <w:szCs w:val="24"/>
        </w:rPr>
      </w:pPr>
      <w:r w:rsidRPr="00455382">
        <w:rPr>
          <w:noProof/>
        </w:rPr>
        <w:lastRenderedPageBreak/>
        <w:drawing>
          <wp:inline distT="0" distB="0" distL="0" distR="0" wp14:anchorId="22CA0C44" wp14:editId="3C455469">
            <wp:extent cx="5400040" cy="320929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5E75D301" w14:textId="77777777" w:rsidR="007F3E8A" w:rsidRPr="007F3E8A" w:rsidRDefault="007F3E8A" w:rsidP="007F3E8A">
      <w:pPr>
        <w:pStyle w:val="PargrafodaLista"/>
        <w:jc w:val="center"/>
        <w:rPr>
          <w:rFonts w:ascii="Arial" w:hAnsi="Arial" w:cs="Arial"/>
          <w:color w:val="000000"/>
          <w:sz w:val="20"/>
        </w:rPr>
      </w:pPr>
      <w:r w:rsidRPr="007F3E8A">
        <w:rPr>
          <w:rFonts w:ascii="Arial" w:hAnsi="Arial" w:cs="Arial"/>
          <w:b/>
          <w:bCs/>
          <w:color w:val="000000"/>
          <w:sz w:val="20"/>
        </w:rPr>
        <w:t>Figura 2.</w:t>
      </w:r>
      <w:r w:rsidRPr="007F3E8A">
        <w:rPr>
          <w:rFonts w:ascii="Arial" w:hAnsi="Arial" w:cs="Arial"/>
          <w:color w:val="000000"/>
          <w:sz w:val="20"/>
        </w:rPr>
        <w:t xml:space="preserve"> Superfícies de migração efetiva calculadas com o software EEMS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Novembre, e Stephens 2015)","plainTextFormattedCitation":"(Petkova, Novembre, and Stephens 2015)","previouslyFormattedCitation":"(Petkova, Novembre, and Stephens 2015)"},"properties":{"noteIndex":0},"schema":"https://github.com/citation-style-language/schema/raw/master/csl-citation.json"}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(Petkova, Novembre, e Stephens 2015)</w:t>
      </w:r>
      <w:r w:rsidRPr="007F3E8A">
        <w:rPr>
          <w:rFonts w:ascii="Arial" w:hAnsi="Arial" w:cs="Arial"/>
          <w:color w:val="000000"/>
          <w:sz w:val="20"/>
        </w:rPr>
        <w:fldChar w:fldCharType="end"/>
      </w:r>
      <w:r w:rsidRPr="007F3E8A">
        <w:rPr>
          <w:rFonts w:ascii="Arial" w:hAnsi="Arial" w:cs="Arial"/>
          <w:color w:val="000000"/>
          <w:sz w:val="20"/>
        </w:rPr>
        <w:t xml:space="preserve">. À esquerda: taxa média de migração </w:t>
      </w:r>
      <w:r w:rsidRPr="007F3E8A">
        <w:rPr>
          <w:rFonts w:ascii="Arial" w:hAnsi="Arial" w:cs="Arial"/>
          <w:i/>
          <w:iCs/>
          <w:color w:val="000000"/>
          <w:sz w:val="20"/>
        </w:rPr>
        <w:t>m</w:t>
      </w:r>
      <w:r w:rsidRPr="007F3E8A">
        <w:rPr>
          <w:rFonts w:ascii="Arial" w:hAnsi="Arial" w:cs="Arial"/>
          <w:color w:val="000000"/>
          <w:sz w:val="20"/>
        </w:rPr>
        <w:t xml:space="preserve">, indicando corredores no sul (em azul) e uma grande barreira no norte (em vermelho). À direita: taxa de diversidade média </w:t>
      </w:r>
      <w:r w:rsidRPr="007F3E8A">
        <w:rPr>
          <w:rFonts w:ascii="Arial" w:hAnsi="Arial" w:cs="Arial"/>
          <w:i/>
          <w:iCs/>
          <w:color w:val="000000"/>
          <w:sz w:val="20"/>
        </w:rPr>
        <w:t>q</w:t>
      </w:r>
      <w:r w:rsidRPr="007F3E8A">
        <w:rPr>
          <w:rFonts w:ascii="Arial" w:hAnsi="Arial" w:cs="Arial"/>
          <w:color w:val="000000"/>
          <w:sz w:val="20"/>
        </w:rPr>
        <w:t>, com maior diversidade nas regiões em azul e menor diversidade nas regiões em vermelho.</w:t>
      </w:r>
    </w:p>
    <w:p w14:paraId="21719BDE" w14:textId="77777777" w:rsidR="00026F8E" w:rsidRPr="00026F8E" w:rsidRDefault="00026F8E" w:rsidP="00026F8E">
      <w:pPr>
        <w:spacing w:line="480" w:lineRule="auto"/>
        <w:jc w:val="both"/>
        <w:rPr>
          <w:rFonts w:ascii="Arial" w:hAnsi="Arial" w:cs="Arial"/>
          <w:color w:val="000000"/>
          <w:szCs w:val="24"/>
        </w:rPr>
      </w:pPr>
    </w:p>
    <w:p w14:paraId="000A9CAB" w14:textId="389A4B22" w:rsidR="007F3E8A" w:rsidRPr="00294367" w:rsidRDefault="007F3E8A" w:rsidP="007F3E8A">
      <w:pPr>
        <w:spacing w:line="480" w:lineRule="auto"/>
        <w:jc w:val="both"/>
        <w:rPr>
          <w:rFonts w:ascii="Arial" w:eastAsia="Adobe Kaiti Std R" w:hAnsi="Arial" w:cs="Arial"/>
          <w:szCs w:val="24"/>
        </w:rPr>
      </w:pPr>
      <w:r w:rsidRPr="00294367">
        <w:rPr>
          <w:rFonts w:ascii="Arial" w:eastAsia="Adobe Kaiti Std R" w:hAnsi="Arial" w:cs="Arial"/>
          <w:i/>
          <w:szCs w:val="24"/>
        </w:rPr>
        <w:t>Inferências genéticas do padrão de dispersão</w:t>
      </w:r>
    </w:p>
    <w:p w14:paraId="242BC04B" w14:textId="54A7F6C9" w:rsidR="007F3E8A" w:rsidRDefault="007F3E8A" w:rsidP="007F3E8A">
      <w:pPr>
        <w:spacing w:line="480" w:lineRule="auto"/>
        <w:jc w:val="both"/>
        <w:rPr>
          <w:rFonts w:ascii="Arial" w:hAnsi="Arial" w:cs="Arial"/>
          <w:color w:val="000000"/>
          <w:szCs w:val="24"/>
        </w:rPr>
      </w:pPr>
      <w:r w:rsidRPr="007F3E8A">
        <w:rPr>
          <w:rFonts w:ascii="Arial" w:hAnsi="Arial" w:cs="Arial"/>
          <w:color w:val="000000"/>
          <w:szCs w:val="24"/>
        </w:rPr>
        <w:tab/>
        <w:t>As estimativas de fluxo gênico recente inferidas indicaram níveis muito baixos de migração entre os sítios de amostragem (Tabela 2 e Figura 3), sendo que nenhuma das taxas inferidas entre duas regiões apresentou um intervalo de confiabilidade que não inclua zero.</w:t>
      </w:r>
    </w:p>
    <w:p w14:paraId="4AB35C1A" w14:textId="77777777" w:rsidR="00026F8E" w:rsidRPr="007F3E8A" w:rsidRDefault="00026F8E" w:rsidP="007F3E8A">
      <w:pPr>
        <w:spacing w:line="480" w:lineRule="auto"/>
        <w:jc w:val="both"/>
        <w:rPr>
          <w:rFonts w:ascii="Arial" w:hAnsi="Arial" w:cs="Arial"/>
          <w:color w:val="000000"/>
          <w:szCs w:val="24"/>
        </w:rPr>
      </w:pPr>
    </w:p>
    <w:p w14:paraId="5DFF9F53" w14:textId="77777777" w:rsidR="007F3E8A" w:rsidRPr="007F3E8A" w:rsidRDefault="007F3E8A" w:rsidP="007F3E8A">
      <w:pPr>
        <w:jc w:val="both"/>
        <w:rPr>
          <w:rFonts w:ascii="Arial" w:hAnsi="Arial" w:cs="Arial"/>
          <w:color w:val="000000"/>
          <w:sz w:val="20"/>
        </w:rPr>
      </w:pPr>
      <w:r w:rsidRPr="007F3E8A">
        <w:rPr>
          <w:rFonts w:ascii="Arial" w:hAnsi="Arial" w:cs="Arial"/>
          <w:b/>
          <w:bCs/>
          <w:color w:val="000000"/>
          <w:sz w:val="20"/>
        </w:rPr>
        <w:t>Tabela 2.</w:t>
      </w:r>
      <w:r w:rsidRPr="007F3E8A">
        <w:rPr>
          <w:rFonts w:ascii="Arial" w:hAnsi="Arial" w:cs="Arial"/>
          <w:color w:val="000000"/>
          <w:sz w:val="20"/>
        </w:rPr>
        <w:t xml:space="preserve"> Migração recente (até duas gerações) obtidas com o software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Os valores representam a proporção da contribuição de migrantes em uma localidade (coluna) provenientes de outra (linha). Os valores da diagonal representam a proporção de não migrantes em cada população, e os valores em negrito possuem 95% de intervalo de confiança que não inclui zero.</w:t>
      </w:r>
    </w:p>
    <w:tbl>
      <w:tblPr>
        <w:tblW w:w="8680" w:type="dxa"/>
        <w:tblInd w:w="70" w:type="dxa"/>
        <w:tblCellMar>
          <w:left w:w="70" w:type="dxa"/>
          <w:right w:w="70" w:type="dxa"/>
        </w:tblCellMar>
        <w:tblLook w:val="04A0" w:firstRow="1" w:lastRow="0" w:firstColumn="1" w:lastColumn="0" w:noHBand="0" w:noVBand="1"/>
      </w:tblPr>
      <w:tblGrid>
        <w:gridCol w:w="585"/>
        <w:gridCol w:w="740"/>
        <w:gridCol w:w="740"/>
        <w:gridCol w:w="740"/>
        <w:gridCol w:w="740"/>
        <w:gridCol w:w="740"/>
        <w:gridCol w:w="740"/>
        <w:gridCol w:w="740"/>
        <w:gridCol w:w="740"/>
        <w:gridCol w:w="740"/>
        <w:gridCol w:w="740"/>
        <w:gridCol w:w="740"/>
      </w:tblGrid>
      <w:tr w:rsidR="007F3E8A" w:rsidRPr="001032A4" w14:paraId="23D005C0" w14:textId="77777777" w:rsidTr="00C60F64">
        <w:trPr>
          <w:trHeight w:val="300"/>
        </w:trPr>
        <w:tc>
          <w:tcPr>
            <w:tcW w:w="540" w:type="dxa"/>
            <w:tcBorders>
              <w:top w:val="single" w:sz="4" w:space="0" w:color="auto"/>
              <w:left w:val="nil"/>
              <w:bottom w:val="single" w:sz="4" w:space="0" w:color="auto"/>
              <w:right w:val="nil"/>
            </w:tcBorders>
            <w:shd w:val="clear" w:color="auto" w:fill="auto"/>
            <w:noWrap/>
            <w:vAlign w:val="bottom"/>
            <w:hideMark/>
          </w:tcPr>
          <w:p w14:paraId="32900B6C" w14:textId="77777777" w:rsidR="007F3E8A" w:rsidRPr="007F3E8A" w:rsidRDefault="007F3E8A" w:rsidP="00C60F64">
            <w:pPr>
              <w:rPr>
                <w:sz w:val="20"/>
                <w:lang w:eastAsia="ja-JP"/>
              </w:rPr>
            </w:pPr>
          </w:p>
        </w:tc>
        <w:tc>
          <w:tcPr>
            <w:tcW w:w="740" w:type="dxa"/>
            <w:tcBorders>
              <w:top w:val="single" w:sz="4" w:space="0" w:color="auto"/>
              <w:left w:val="nil"/>
              <w:bottom w:val="single" w:sz="4" w:space="0" w:color="auto"/>
              <w:right w:val="nil"/>
            </w:tcBorders>
            <w:shd w:val="clear" w:color="auto" w:fill="auto"/>
            <w:noWrap/>
            <w:vAlign w:val="bottom"/>
            <w:hideMark/>
          </w:tcPr>
          <w:p w14:paraId="5B12F7AA"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single" w:sz="4" w:space="0" w:color="auto"/>
              <w:right w:val="nil"/>
            </w:tcBorders>
            <w:shd w:val="clear" w:color="auto" w:fill="auto"/>
            <w:noWrap/>
            <w:vAlign w:val="bottom"/>
            <w:hideMark/>
          </w:tcPr>
          <w:p w14:paraId="01B40EE7"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single" w:sz="4" w:space="0" w:color="auto"/>
              <w:left w:val="nil"/>
              <w:bottom w:val="single" w:sz="4" w:space="0" w:color="auto"/>
              <w:right w:val="nil"/>
            </w:tcBorders>
            <w:shd w:val="clear" w:color="auto" w:fill="auto"/>
            <w:noWrap/>
            <w:vAlign w:val="bottom"/>
            <w:hideMark/>
          </w:tcPr>
          <w:p w14:paraId="73AC54BC"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single" w:sz="4" w:space="0" w:color="auto"/>
              <w:left w:val="nil"/>
              <w:bottom w:val="single" w:sz="4" w:space="0" w:color="auto"/>
              <w:right w:val="nil"/>
            </w:tcBorders>
            <w:shd w:val="clear" w:color="auto" w:fill="auto"/>
            <w:noWrap/>
            <w:vAlign w:val="bottom"/>
            <w:hideMark/>
          </w:tcPr>
          <w:p w14:paraId="353B9F92"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single" w:sz="4" w:space="0" w:color="auto"/>
              <w:left w:val="nil"/>
              <w:bottom w:val="single" w:sz="4" w:space="0" w:color="auto"/>
              <w:right w:val="nil"/>
            </w:tcBorders>
            <w:shd w:val="clear" w:color="auto" w:fill="auto"/>
            <w:noWrap/>
            <w:vAlign w:val="bottom"/>
            <w:hideMark/>
          </w:tcPr>
          <w:p w14:paraId="4B656467"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single" w:sz="4" w:space="0" w:color="auto"/>
              <w:left w:val="nil"/>
              <w:bottom w:val="single" w:sz="4" w:space="0" w:color="auto"/>
              <w:right w:val="nil"/>
            </w:tcBorders>
            <w:shd w:val="clear" w:color="auto" w:fill="auto"/>
            <w:noWrap/>
            <w:vAlign w:val="bottom"/>
            <w:hideMark/>
          </w:tcPr>
          <w:p w14:paraId="0BC99E62"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single" w:sz="4" w:space="0" w:color="auto"/>
              <w:left w:val="nil"/>
              <w:bottom w:val="single" w:sz="4" w:space="0" w:color="auto"/>
              <w:right w:val="nil"/>
            </w:tcBorders>
            <w:shd w:val="clear" w:color="auto" w:fill="auto"/>
            <w:noWrap/>
            <w:vAlign w:val="bottom"/>
            <w:hideMark/>
          </w:tcPr>
          <w:p w14:paraId="50CDDCB5"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single" w:sz="4" w:space="0" w:color="auto"/>
              <w:left w:val="nil"/>
              <w:bottom w:val="single" w:sz="4" w:space="0" w:color="auto"/>
              <w:right w:val="nil"/>
            </w:tcBorders>
            <w:shd w:val="clear" w:color="auto" w:fill="auto"/>
            <w:noWrap/>
            <w:vAlign w:val="bottom"/>
            <w:hideMark/>
          </w:tcPr>
          <w:p w14:paraId="0498F40F"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single" w:sz="4" w:space="0" w:color="auto"/>
              <w:left w:val="nil"/>
              <w:bottom w:val="single" w:sz="4" w:space="0" w:color="auto"/>
              <w:right w:val="nil"/>
            </w:tcBorders>
            <w:shd w:val="clear" w:color="auto" w:fill="auto"/>
            <w:noWrap/>
            <w:vAlign w:val="bottom"/>
            <w:hideMark/>
          </w:tcPr>
          <w:p w14:paraId="7AD790ED"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single" w:sz="4" w:space="0" w:color="auto"/>
              <w:left w:val="nil"/>
              <w:bottom w:val="single" w:sz="4" w:space="0" w:color="auto"/>
              <w:right w:val="nil"/>
            </w:tcBorders>
            <w:shd w:val="clear" w:color="auto" w:fill="auto"/>
            <w:noWrap/>
            <w:vAlign w:val="bottom"/>
            <w:hideMark/>
          </w:tcPr>
          <w:p w14:paraId="3ADFDE1E"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single" w:sz="4" w:space="0" w:color="auto"/>
              <w:left w:val="nil"/>
              <w:bottom w:val="single" w:sz="4" w:space="0" w:color="auto"/>
              <w:right w:val="nil"/>
            </w:tcBorders>
            <w:shd w:val="clear" w:color="auto" w:fill="auto"/>
            <w:noWrap/>
            <w:vAlign w:val="bottom"/>
            <w:hideMark/>
          </w:tcPr>
          <w:p w14:paraId="3958EEDA" w14:textId="77777777" w:rsidR="007F3E8A" w:rsidRPr="007F3E8A" w:rsidRDefault="007F3E8A" w:rsidP="00C60F64">
            <w:pPr>
              <w:jc w:val="center"/>
              <w:rPr>
                <w:color w:val="000000"/>
                <w:sz w:val="20"/>
                <w:lang w:eastAsia="ja-JP"/>
              </w:rPr>
            </w:pPr>
            <w:r w:rsidRPr="007F3E8A">
              <w:rPr>
                <w:color w:val="000000"/>
                <w:sz w:val="20"/>
                <w:lang w:eastAsia="ja-JP"/>
              </w:rPr>
              <w:t>FLN</w:t>
            </w:r>
          </w:p>
        </w:tc>
      </w:tr>
      <w:tr w:rsidR="007F3E8A" w:rsidRPr="001032A4" w14:paraId="17758584" w14:textId="77777777" w:rsidTr="00C60F64">
        <w:trPr>
          <w:trHeight w:val="300"/>
        </w:trPr>
        <w:tc>
          <w:tcPr>
            <w:tcW w:w="540" w:type="dxa"/>
            <w:tcBorders>
              <w:top w:val="single" w:sz="4" w:space="0" w:color="auto"/>
              <w:left w:val="nil"/>
              <w:bottom w:val="nil"/>
              <w:right w:val="nil"/>
            </w:tcBorders>
            <w:shd w:val="clear" w:color="auto" w:fill="auto"/>
            <w:noWrap/>
            <w:vAlign w:val="bottom"/>
            <w:hideMark/>
          </w:tcPr>
          <w:p w14:paraId="7E796772"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nil"/>
              <w:right w:val="nil"/>
            </w:tcBorders>
            <w:shd w:val="clear" w:color="auto" w:fill="auto"/>
            <w:noWrap/>
            <w:vAlign w:val="bottom"/>
            <w:hideMark/>
          </w:tcPr>
          <w:p w14:paraId="1282724F" w14:textId="77777777" w:rsidR="007F3E8A" w:rsidRPr="007F3E8A" w:rsidRDefault="007F3E8A" w:rsidP="00C60F64">
            <w:pPr>
              <w:jc w:val="center"/>
              <w:rPr>
                <w:b/>
                <w:bCs/>
                <w:color w:val="000000"/>
                <w:sz w:val="20"/>
                <w:lang w:eastAsia="ja-JP"/>
              </w:rPr>
            </w:pPr>
            <w:r w:rsidRPr="007F3E8A">
              <w:rPr>
                <w:b/>
                <w:bCs/>
                <w:color w:val="000000"/>
                <w:sz w:val="20"/>
                <w:lang w:eastAsia="ja-JP"/>
              </w:rPr>
              <w:t>0.7918</w:t>
            </w:r>
          </w:p>
        </w:tc>
        <w:tc>
          <w:tcPr>
            <w:tcW w:w="740" w:type="dxa"/>
            <w:tcBorders>
              <w:top w:val="single" w:sz="4" w:space="0" w:color="auto"/>
              <w:left w:val="nil"/>
              <w:bottom w:val="nil"/>
              <w:right w:val="nil"/>
            </w:tcBorders>
            <w:shd w:val="clear" w:color="auto" w:fill="auto"/>
            <w:noWrap/>
            <w:vAlign w:val="bottom"/>
            <w:hideMark/>
          </w:tcPr>
          <w:p w14:paraId="3167F7C6"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single" w:sz="4" w:space="0" w:color="auto"/>
              <w:left w:val="nil"/>
              <w:bottom w:val="nil"/>
              <w:right w:val="nil"/>
            </w:tcBorders>
            <w:shd w:val="clear" w:color="auto" w:fill="auto"/>
            <w:noWrap/>
            <w:vAlign w:val="bottom"/>
            <w:hideMark/>
          </w:tcPr>
          <w:p w14:paraId="7C992DC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single" w:sz="4" w:space="0" w:color="auto"/>
              <w:left w:val="nil"/>
              <w:bottom w:val="nil"/>
              <w:right w:val="nil"/>
            </w:tcBorders>
            <w:shd w:val="clear" w:color="auto" w:fill="auto"/>
            <w:noWrap/>
            <w:vAlign w:val="bottom"/>
            <w:hideMark/>
          </w:tcPr>
          <w:p w14:paraId="1B7F57F6"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single" w:sz="4" w:space="0" w:color="auto"/>
              <w:left w:val="nil"/>
              <w:bottom w:val="nil"/>
              <w:right w:val="nil"/>
            </w:tcBorders>
            <w:shd w:val="clear" w:color="auto" w:fill="auto"/>
            <w:noWrap/>
            <w:vAlign w:val="bottom"/>
            <w:hideMark/>
          </w:tcPr>
          <w:p w14:paraId="7F5E324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BBC0404"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6F30410"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single" w:sz="4" w:space="0" w:color="auto"/>
              <w:left w:val="nil"/>
              <w:bottom w:val="nil"/>
              <w:right w:val="nil"/>
            </w:tcBorders>
            <w:shd w:val="clear" w:color="auto" w:fill="auto"/>
            <w:noWrap/>
            <w:vAlign w:val="bottom"/>
            <w:hideMark/>
          </w:tcPr>
          <w:p w14:paraId="43EFC842"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single" w:sz="4" w:space="0" w:color="auto"/>
              <w:left w:val="nil"/>
              <w:bottom w:val="nil"/>
              <w:right w:val="nil"/>
            </w:tcBorders>
            <w:shd w:val="clear" w:color="auto" w:fill="auto"/>
            <w:noWrap/>
            <w:vAlign w:val="bottom"/>
            <w:hideMark/>
          </w:tcPr>
          <w:p w14:paraId="60E25BC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single" w:sz="4" w:space="0" w:color="auto"/>
              <w:left w:val="nil"/>
              <w:bottom w:val="nil"/>
              <w:right w:val="nil"/>
            </w:tcBorders>
            <w:shd w:val="clear" w:color="auto" w:fill="auto"/>
            <w:noWrap/>
            <w:vAlign w:val="bottom"/>
            <w:hideMark/>
          </w:tcPr>
          <w:p w14:paraId="66E7A5ED"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single" w:sz="4" w:space="0" w:color="auto"/>
              <w:left w:val="nil"/>
              <w:bottom w:val="nil"/>
              <w:right w:val="nil"/>
            </w:tcBorders>
            <w:shd w:val="clear" w:color="auto" w:fill="auto"/>
            <w:noWrap/>
            <w:vAlign w:val="bottom"/>
            <w:hideMark/>
          </w:tcPr>
          <w:p w14:paraId="5FD55D9F"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1565DEEB" w14:textId="77777777" w:rsidTr="00C60F64">
        <w:trPr>
          <w:trHeight w:val="300"/>
        </w:trPr>
        <w:tc>
          <w:tcPr>
            <w:tcW w:w="540" w:type="dxa"/>
            <w:tcBorders>
              <w:top w:val="nil"/>
              <w:left w:val="nil"/>
              <w:bottom w:val="nil"/>
              <w:right w:val="nil"/>
            </w:tcBorders>
            <w:shd w:val="clear" w:color="auto" w:fill="auto"/>
            <w:noWrap/>
            <w:vAlign w:val="bottom"/>
            <w:hideMark/>
          </w:tcPr>
          <w:p w14:paraId="128FC9E2"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nil"/>
              <w:left w:val="nil"/>
              <w:bottom w:val="nil"/>
              <w:right w:val="nil"/>
            </w:tcBorders>
            <w:shd w:val="clear" w:color="auto" w:fill="auto"/>
            <w:noWrap/>
            <w:vAlign w:val="bottom"/>
            <w:hideMark/>
          </w:tcPr>
          <w:p w14:paraId="3140AE0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196134F6" w14:textId="77777777" w:rsidR="007F3E8A" w:rsidRPr="007F3E8A" w:rsidRDefault="007F3E8A" w:rsidP="00C60F64">
            <w:pPr>
              <w:jc w:val="center"/>
              <w:rPr>
                <w:b/>
                <w:bCs/>
                <w:color w:val="000000"/>
                <w:sz w:val="20"/>
                <w:lang w:eastAsia="ja-JP"/>
              </w:rPr>
            </w:pPr>
            <w:r w:rsidRPr="007F3E8A">
              <w:rPr>
                <w:b/>
                <w:bCs/>
                <w:color w:val="000000"/>
                <w:sz w:val="20"/>
                <w:lang w:eastAsia="ja-JP"/>
              </w:rPr>
              <w:t>0.7778</w:t>
            </w:r>
          </w:p>
        </w:tc>
        <w:tc>
          <w:tcPr>
            <w:tcW w:w="740" w:type="dxa"/>
            <w:tcBorders>
              <w:top w:val="nil"/>
              <w:left w:val="nil"/>
              <w:bottom w:val="nil"/>
              <w:right w:val="nil"/>
            </w:tcBorders>
            <w:shd w:val="clear" w:color="auto" w:fill="auto"/>
            <w:noWrap/>
            <w:vAlign w:val="bottom"/>
            <w:hideMark/>
          </w:tcPr>
          <w:p w14:paraId="413982DB"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565DDBF5"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CC1C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565BD9BC"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1CBCED0C"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6DEA07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75BF4E38"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4728BBB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0B75C8B"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1586F2E0" w14:textId="77777777" w:rsidTr="00C60F64">
        <w:trPr>
          <w:trHeight w:val="300"/>
        </w:trPr>
        <w:tc>
          <w:tcPr>
            <w:tcW w:w="540" w:type="dxa"/>
            <w:tcBorders>
              <w:top w:val="nil"/>
              <w:left w:val="nil"/>
              <w:bottom w:val="nil"/>
              <w:right w:val="nil"/>
            </w:tcBorders>
            <w:shd w:val="clear" w:color="auto" w:fill="auto"/>
            <w:noWrap/>
            <w:vAlign w:val="bottom"/>
            <w:hideMark/>
          </w:tcPr>
          <w:p w14:paraId="0025AD7A"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nil"/>
              <w:left w:val="nil"/>
              <w:bottom w:val="nil"/>
              <w:right w:val="nil"/>
            </w:tcBorders>
            <w:shd w:val="clear" w:color="auto" w:fill="auto"/>
            <w:noWrap/>
            <w:vAlign w:val="bottom"/>
            <w:hideMark/>
          </w:tcPr>
          <w:p w14:paraId="407CC09A"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0CF5BAA4"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4A05D1DC" w14:textId="77777777" w:rsidR="007F3E8A" w:rsidRPr="007F3E8A" w:rsidRDefault="007F3E8A" w:rsidP="00C60F64">
            <w:pPr>
              <w:jc w:val="center"/>
              <w:rPr>
                <w:b/>
                <w:bCs/>
                <w:color w:val="000000"/>
                <w:sz w:val="20"/>
                <w:lang w:eastAsia="ja-JP"/>
              </w:rPr>
            </w:pPr>
            <w:r w:rsidRPr="007F3E8A">
              <w:rPr>
                <w:b/>
                <w:bCs/>
                <w:color w:val="000000"/>
                <w:sz w:val="20"/>
                <w:lang w:eastAsia="ja-JP"/>
              </w:rPr>
              <w:t>0.8333</w:t>
            </w:r>
          </w:p>
        </w:tc>
        <w:tc>
          <w:tcPr>
            <w:tcW w:w="740" w:type="dxa"/>
            <w:tcBorders>
              <w:top w:val="nil"/>
              <w:left w:val="nil"/>
              <w:bottom w:val="nil"/>
              <w:right w:val="nil"/>
            </w:tcBorders>
            <w:shd w:val="clear" w:color="auto" w:fill="auto"/>
            <w:noWrap/>
            <w:vAlign w:val="bottom"/>
            <w:hideMark/>
          </w:tcPr>
          <w:p w14:paraId="5C50CC2C"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2B5995D"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2BC95569"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65DE61B4"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F5717F3"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6B3E8BC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98574E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3E9A3"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A4307F5" w14:textId="77777777" w:rsidTr="00C60F64">
        <w:trPr>
          <w:trHeight w:val="300"/>
        </w:trPr>
        <w:tc>
          <w:tcPr>
            <w:tcW w:w="540" w:type="dxa"/>
            <w:tcBorders>
              <w:top w:val="nil"/>
              <w:left w:val="nil"/>
              <w:bottom w:val="nil"/>
              <w:right w:val="nil"/>
            </w:tcBorders>
            <w:shd w:val="clear" w:color="auto" w:fill="auto"/>
            <w:noWrap/>
            <w:vAlign w:val="bottom"/>
            <w:hideMark/>
          </w:tcPr>
          <w:p w14:paraId="75203B23"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nil"/>
              <w:left w:val="nil"/>
              <w:bottom w:val="nil"/>
              <w:right w:val="nil"/>
            </w:tcBorders>
            <w:shd w:val="clear" w:color="auto" w:fill="auto"/>
            <w:noWrap/>
            <w:vAlign w:val="bottom"/>
            <w:hideMark/>
          </w:tcPr>
          <w:p w14:paraId="70899DA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6A721E41"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36FF96EE"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064DF0D8" w14:textId="77777777" w:rsidR="007F3E8A" w:rsidRPr="007F3E8A" w:rsidRDefault="007F3E8A" w:rsidP="00C60F64">
            <w:pPr>
              <w:jc w:val="center"/>
              <w:rPr>
                <w:b/>
                <w:bCs/>
                <w:color w:val="000000"/>
                <w:sz w:val="20"/>
                <w:lang w:eastAsia="ja-JP"/>
              </w:rPr>
            </w:pPr>
            <w:r w:rsidRPr="007F3E8A">
              <w:rPr>
                <w:b/>
                <w:bCs/>
                <w:color w:val="000000"/>
                <w:sz w:val="20"/>
                <w:lang w:eastAsia="ja-JP"/>
              </w:rPr>
              <w:t>0.8148</w:t>
            </w:r>
          </w:p>
        </w:tc>
        <w:tc>
          <w:tcPr>
            <w:tcW w:w="740" w:type="dxa"/>
            <w:tcBorders>
              <w:top w:val="nil"/>
              <w:left w:val="nil"/>
              <w:bottom w:val="nil"/>
              <w:right w:val="nil"/>
            </w:tcBorders>
            <w:shd w:val="clear" w:color="auto" w:fill="auto"/>
            <w:noWrap/>
            <w:vAlign w:val="bottom"/>
            <w:hideMark/>
          </w:tcPr>
          <w:p w14:paraId="771D53C6"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B23D3CF"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8816FDB"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48AD2596"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3587BD17"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336DEDC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B47BDA4"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C9EE74F" w14:textId="77777777" w:rsidTr="00C60F64">
        <w:trPr>
          <w:trHeight w:val="300"/>
        </w:trPr>
        <w:tc>
          <w:tcPr>
            <w:tcW w:w="540" w:type="dxa"/>
            <w:tcBorders>
              <w:top w:val="nil"/>
              <w:left w:val="nil"/>
              <w:bottom w:val="nil"/>
              <w:right w:val="nil"/>
            </w:tcBorders>
            <w:shd w:val="clear" w:color="auto" w:fill="auto"/>
            <w:noWrap/>
            <w:vAlign w:val="bottom"/>
            <w:hideMark/>
          </w:tcPr>
          <w:p w14:paraId="68951180"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nil"/>
              <w:left w:val="nil"/>
              <w:bottom w:val="nil"/>
              <w:right w:val="nil"/>
            </w:tcBorders>
            <w:shd w:val="clear" w:color="auto" w:fill="auto"/>
            <w:noWrap/>
            <w:vAlign w:val="bottom"/>
            <w:hideMark/>
          </w:tcPr>
          <w:p w14:paraId="39CD50FD"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14A8CC8F" w14:textId="77777777" w:rsidR="007F3E8A" w:rsidRPr="007F3E8A" w:rsidRDefault="007F3E8A" w:rsidP="00C60F64">
            <w:pPr>
              <w:jc w:val="center"/>
              <w:rPr>
                <w:color w:val="000000"/>
                <w:sz w:val="20"/>
                <w:lang w:eastAsia="ja-JP"/>
              </w:rPr>
            </w:pPr>
            <w:r w:rsidRPr="007F3E8A">
              <w:rPr>
                <w:color w:val="000000"/>
                <w:sz w:val="20"/>
                <w:lang w:eastAsia="ja-JP"/>
              </w:rPr>
              <w:t>0.0224</w:t>
            </w:r>
          </w:p>
        </w:tc>
        <w:tc>
          <w:tcPr>
            <w:tcW w:w="740" w:type="dxa"/>
            <w:tcBorders>
              <w:top w:val="nil"/>
              <w:left w:val="nil"/>
              <w:bottom w:val="nil"/>
              <w:right w:val="nil"/>
            </w:tcBorders>
            <w:shd w:val="clear" w:color="auto" w:fill="auto"/>
            <w:noWrap/>
            <w:vAlign w:val="bottom"/>
            <w:hideMark/>
          </w:tcPr>
          <w:p w14:paraId="2ABC4AD7"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148FD9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D894AE2" w14:textId="77777777" w:rsidR="007F3E8A" w:rsidRPr="007F3E8A" w:rsidRDefault="007F3E8A" w:rsidP="00C60F64">
            <w:pPr>
              <w:jc w:val="center"/>
              <w:rPr>
                <w:b/>
                <w:bCs/>
                <w:color w:val="000000"/>
                <w:sz w:val="20"/>
                <w:lang w:eastAsia="ja-JP"/>
              </w:rPr>
            </w:pPr>
            <w:r w:rsidRPr="007F3E8A">
              <w:rPr>
                <w:b/>
                <w:bCs/>
                <w:color w:val="000000"/>
                <w:sz w:val="20"/>
                <w:lang w:eastAsia="ja-JP"/>
              </w:rPr>
              <w:t>0.8245</w:t>
            </w:r>
          </w:p>
        </w:tc>
        <w:tc>
          <w:tcPr>
            <w:tcW w:w="740" w:type="dxa"/>
            <w:tcBorders>
              <w:top w:val="nil"/>
              <w:left w:val="nil"/>
              <w:bottom w:val="nil"/>
              <w:right w:val="nil"/>
            </w:tcBorders>
            <w:shd w:val="clear" w:color="auto" w:fill="auto"/>
            <w:noWrap/>
            <w:vAlign w:val="bottom"/>
            <w:hideMark/>
          </w:tcPr>
          <w:p w14:paraId="470AAB06"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F4FE6CF"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3756870A"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D875D95"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1D1DD388"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1C48B6F0"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08A5A886" w14:textId="77777777" w:rsidTr="00C60F64">
        <w:trPr>
          <w:trHeight w:val="300"/>
        </w:trPr>
        <w:tc>
          <w:tcPr>
            <w:tcW w:w="540" w:type="dxa"/>
            <w:tcBorders>
              <w:top w:val="nil"/>
              <w:left w:val="nil"/>
              <w:bottom w:val="nil"/>
              <w:right w:val="nil"/>
            </w:tcBorders>
            <w:shd w:val="clear" w:color="auto" w:fill="auto"/>
            <w:noWrap/>
            <w:vAlign w:val="bottom"/>
            <w:hideMark/>
          </w:tcPr>
          <w:p w14:paraId="671C9E89"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nil"/>
              <w:left w:val="nil"/>
              <w:bottom w:val="nil"/>
              <w:right w:val="nil"/>
            </w:tcBorders>
            <w:shd w:val="clear" w:color="auto" w:fill="auto"/>
            <w:noWrap/>
            <w:vAlign w:val="bottom"/>
            <w:hideMark/>
          </w:tcPr>
          <w:p w14:paraId="4FFAC9A2"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631619DA"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bottom w:val="nil"/>
              <w:right w:val="nil"/>
            </w:tcBorders>
            <w:shd w:val="clear" w:color="auto" w:fill="auto"/>
            <w:noWrap/>
            <w:vAlign w:val="bottom"/>
            <w:hideMark/>
          </w:tcPr>
          <w:p w14:paraId="61EA9D68"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00A577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6D7C0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DEE5EE6"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c>
          <w:tcPr>
            <w:tcW w:w="740" w:type="dxa"/>
            <w:tcBorders>
              <w:top w:val="nil"/>
              <w:left w:val="nil"/>
              <w:bottom w:val="nil"/>
              <w:right w:val="nil"/>
            </w:tcBorders>
            <w:shd w:val="clear" w:color="auto" w:fill="auto"/>
            <w:noWrap/>
            <w:vAlign w:val="bottom"/>
            <w:hideMark/>
          </w:tcPr>
          <w:p w14:paraId="3CBB961D" w14:textId="77777777" w:rsidR="007F3E8A" w:rsidRPr="007F3E8A" w:rsidRDefault="007F3E8A" w:rsidP="00C60F64">
            <w:pPr>
              <w:jc w:val="center"/>
              <w:rPr>
                <w:color w:val="000000"/>
                <w:sz w:val="20"/>
                <w:lang w:eastAsia="ja-JP"/>
              </w:rPr>
            </w:pPr>
            <w:r w:rsidRPr="007F3E8A">
              <w:rPr>
                <w:color w:val="000000"/>
                <w:sz w:val="20"/>
                <w:lang w:eastAsia="ja-JP"/>
              </w:rPr>
              <w:t>0.0255</w:t>
            </w:r>
          </w:p>
        </w:tc>
        <w:tc>
          <w:tcPr>
            <w:tcW w:w="740" w:type="dxa"/>
            <w:tcBorders>
              <w:top w:val="nil"/>
              <w:left w:val="nil"/>
              <w:bottom w:val="nil"/>
              <w:right w:val="nil"/>
            </w:tcBorders>
            <w:shd w:val="clear" w:color="auto" w:fill="auto"/>
            <w:noWrap/>
            <w:vAlign w:val="bottom"/>
            <w:hideMark/>
          </w:tcPr>
          <w:p w14:paraId="037ABA6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64E533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5DB559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6FA8A5"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70D91D38" w14:textId="77777777" w:rsidTr="00C60F64">
        <w:trPr>
          <w:trHeight w:val="300"/>
        </w:trPr>
        <w:tc>
          <w:tcPr>
            <w:tcW w:w="540" w:type="dxa"/>
            <w:tcBorders>
              <w:top w:val="nil"/>
              <w:left w:val="nil"/>
              <w:bottom w:val="nil"/>
              <w:right w:val="nil"/>
            </w:tcBorders>
            <w:shd w:val="clear" w:color="auto" w:fill="auto"/>
            <w:noWrap/>
            <w:vAlign w:val="bottom"/>
            <w:hideMark/>
          </w:tcPr>
          <w:p w14:paraId="563EC357"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nil"/>
              <w:left w:val="nil"/>
              <w:bottom w:val="nil"/>
              <w:right w:val="nil"/>
            </w:tcBorders>
            <w:shd w:val="clear" w:color="auto" w:fill="auto"/>
            <w:noWrap/>
            <w:vAlign w:val="bottom"/>
            <w:hideMark/>
          </w:tcPr>
          <w:p w14:paraId="40D8D651"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59A2C8FA"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5504F9B5"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3AEC7B42"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1D41590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F0181B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27DB16D7" w14:textId="77777777" w:rsidR="007F3E8A" w:rsidRPr="007F3E8A" w:rsidRDefault="007F3E8A" w:rsidP="00C60F64">
            <w:pPr>
              <w:jc w:val="center"/>
              <w:rPr>
                <w:b/>
                <w:bCs/>
                <w:color w:val="000000"/>
                <w:sz w:val="20"/>
                <w:lang w:eastAsia="ja-JP"/>
              </w:rPr>
            </w:pPr>
            <w:r w:rsidRPr="007F3E8A">
              <w:rPr>
                <w:b/>
                <w:bCs/>
                <w:color w:val="000000"/>
                <w:sz w:val="20"/>
                <w:lang w:eastAsia="ja-JP"/>
              </w:rPr>
              <w:t>0.7179</w:t>
            </w:r>
          </w:p>
        </w:tc>
        <w:tc>
          <w:tcPr>
            <w:tcW w:w="740" w:type="dxa"/>
            <w:tcBorders>
              <w:top w:val="nil"/>
              <w:left w:val="nil"/>
              <w:bottom w:val="nil"/>
              <w:right w:val="nil"/>
            </w:tcBorders>
            <w:shd w:val="clear" w:color="auto" w:fill="auto"/>
            <w:noWrap/>
            <w:vAlign w:val="bottom"/>
            <w:hideMark/>
          </w:tcPr>
          <w:p w14:paraId="1B07EE3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A4B02C9"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4AB69915"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1BA015"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0D843106" w14:textId="77777777" w:rsidTr="00C60F64">
        <w:trPr>
          <w:trHeight w:val="300"/>
        </w:trPr>
        <w:tc>
          <w:tcPr>
            <w:tcW w:w="540" w:type="dxa"/>
            <w:tcBorders>
              <w:top w:val="nil"/>
              <w:left w:val="nil"/>
              <w:bottom w:val="nil"/>
              <w:right w:val="nil"/>
            </w:tcBorders>
            <w:shd w:val="clear" w:color="auto" w:fill="auto"/>
            <w:noWrap/>
            <w:vAlign w:val="bottom"/>
            <w:hideMark/>
          </w:tcPr>
          <w:p w14:paraId="5442D425" w14:textId="77777777" w:rsidR="007F3E8A" w:rsidRPr="007F3E8A" w:rsidRDefault="007F3E8A" w:rsidP="00C60F64">
            <w:pPr>
              <w:jc w:val="center"/>
              <w:rPr>
                <w:color w:val="000000"/>
                <w:sz w:val="20"/>
                <w:lang w:eastAsia="ja-JP"/>
              </w:rPr>
            </w:pPr>
            <w:r w:rsidRPr="007F3E8A">
              <w:rPr>
                <w:color w:val="000000"/>
                <w:sz w:val="20"/>
                <w:lang w:eastAsia="ja-JP"/>
              </w:rPr>
              <w:lastRenderedPageBreak/>
              <w:t>UBA</w:t>
            </w:r>
          </w:p>
        </w:tc>
        <w:tc>
          <w:tcPr>
            <w:tcW w:w="740" w:type="dxa"/>
            <w:tcBorders>
              <w:top w:val="nil"/>
              <w:left w:val="nil"/>
              <w:bottom w:val="nil"/>
              <w:right w:val="nil"/>
            </w:tcBorders>
            <w:shd w:val="clear" w:color="auto" w:fill="auto"/>
            <w:noWrap/>
            <w:vAlign w:val="bottom"/>
            <w:hideMark/>
          </w:tcPr>
          <w:p w14:paraId="22D17160"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7F732DC"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41670A99"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290E5FE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7821655"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449F868E"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6F9E0F6"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B37FC02"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bottom w:val="nil"/>
              <w:right w:val="nil"/>
            </w:tcBorders>
            <w:shd w:val="clear" w:color="auto" w:fill="auto"/>
            <w:noWrap/>
            <w:vAlign w:val="bottom"/>
            <w:hideMark/>
          </w:tcPr>
          <w:p w14:paraId="1DCBACE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9B3C02E"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05E07"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44831A90" w14:textId="77777777" w:rsidTr="00C60F64">
        <w:trPr>
          <w:trHeight w:val="300"/>
        </w:trPr>
        <w:tc>
          <w:tcPr>
            <w:tcW w:w="540" w:type="dxa"/>
            <w:tcBorders>
              <w:top w:val="nil"/>
              <w:left w:val="nil"/>
              <w:bottom w:val="nil"/>
              <w:right w:val="nil"/>
            </w:tcBorders>
            <w:shd w:val="clear" w:color="auto" w:fill="auto"/>
            <w:noWrap/>
            <w:vAlign w:val="bottom"/>
            <w:hideMark/>
          </w:tcPr>
          <w:p w14:paraId="23597E09"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nil"/>
              <w:left w:val="nil"/>
              <w:bottom w:val="nil"/>
              <w:right w:val="nil"/>
            </w:tcBorders>
            <w:shd w:val="clear" w:color="auto" w:fill="auto"/>
            <w:noWrap/>
            <w:vAlign w:val="bottom"/>
            <w:hideMark/>
          </w:tcPr>
          <w:p w14:paraId="3B44E45B"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CF93CAA"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60993C25" w14:textId="77777777" w:rsidR="007F3E8A" w:rsidRPr="007F3E8A" w:rsidRDefault="007F3E8A" w:rsidP="00C60F64">
            <w:pPr>
              <w:jc w:val="center"/>
              <w:rPr>
                <w:color w:val="000000"/>
                <w:sz w:val="20"/>
                <w:lang w:eastAsia="ja-JP"/>
              </w:rPr>
            </w:pPr>
            <w:r w:rsidRPr="007F3E8A">
              <w:rPr>
                <w:color w:val="000000"/>
                <w:sz w:val="20"/>
                <w:lang w:eastAsia="ja-JP"/>
              </w:rPr>
              <w:t>0.0168</w:t>
            </w:r>
          </w:p>
        </w:tc>
        <w:tc>
          <w:tcPr>
            <w:tcW w:w="740" w:type="dxa"/>
            <w:tcBorders>
              <w:top w:val="nil"/>
              <w:left w:val="nil"/>
              <w:bottom w:val="nil"/>
              <w:right w:val="nil"/>
            </w:tcBorders>
            <w:shd w:val="clear" w:color="auto" w:fill="auto"/>
            <w:noWrap/>
            <w:vAlign w:val="bottom"/>
            <w:hideMark/>
          </w:tcPr>
          <w:p w14:paraId="71A530FA"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54E958"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988BEF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0E13F0F1"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E0EF8F0"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F70C92F" w14:textId="77777777" w:rsidR="007F3E8A" w:rsidRPr="007F3E8A" w:rsidRDefault="007F3E8A" w:rsidP="00C60F64">
            <w:pPr>
              <w:jc w:val="center"/>
              <w:rPr>
                <w:b/>
                <w:bCs/>
                <w:color w:val="000000"/>
                <w:sz w:val="20"/>
                <w:lang w:eastAsia="ja-JP"/>
              </w:rPr>
            </w:pPr>
            <w:r w:rsidRPr="007F3E8A">
              <w:rPr>
                <w:b/>
                <w:bCs/>
                <w:color w:val="000000"/>
                <w:sz w:val="20"/>
                <w:lang w:eastAsia="ja-JP"/>
              </w:rPr>
              <w:t>0.8147</w:t>
            </w:r>
          </w:p>
        </w:tc>
        <w:tc>
          <w:tcPr>
            <w:tcW w:w="740" w:type="dxa"/>
            <w:tcBorders>
              <w:top w:val="nil"/>
              <w:left w:val="nil"/>
              <w:bottom w:val="nil"/>
              <w:right w:val="nil"/>
            </w:tcBorders>
            <w:shd w:val="clear" w:color="auto" w:fill="auto"/>
            <w:noWrap/>
            <w:vAlign w:val="bottom"/>
            <w:hideMark/>
          </w:tcPr>
          <w:p w14:paraId="74E2DA2D"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3DD8E2D7"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3341406A" w14:textId="77777777" w:rsidTr="00C60F64">
        <w:trPr>
          <w:trHeight w:val="300"/>
        </w:trPr>
        <w:tc>
          <w:tcPr>
            <w:tcW w:w="540" w:type="dxa"/>
            <w:tcBorders>
              <w:top w:val="nil"/>
              <w:left w:val="nil"/>
              <w:right w:val="nil"/>
            </w:tcBorders>
            <w:shd w:val="clear" w:color="auto" w:fill="auto"/>
            <w:noWrap/>
            <w:vAlign w:val="bottom"/>
            <w:hideMark/>
          </w:tcPr>
          <w:p w14:paraId="749ED296"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nil"/>
              <w:left w:val="nil"/>
              <w:right w:val="nil"/>
            </w:tcBorders>
            <w:shd w:val="clear" w:color="auto" w:fill="auto"/>
            <w:noWrap/>
            <w:vAlign w:val="bottom"/>
            <w:hideMark/>
          </w:tcPr>
          <w:p w14:paraId="0C01C140"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right w:val="nil"/>
            </w:tcBorders>
            <w:shd w:val="clear" w:color="auto" w:fill="auto"/>
            <w:noWrap/>
            <w:vAlign w:val="bottom"/>
            <w:hideMark/>
          </w:tcPr>
          <w:p w14:paraId="3A5F785C"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right w:val="nil"/>
            </w:tcBorders>
            <w:shd w:val="clear" w:color="auto" w:fill="auto"/>
            <w:noWrap/>
            <w:vAlign w:val="bottom"/>
            <w:hideMark/>
          </w:tcPr>
          <w:p w14:paraId="7B993F87"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right w:val="nil"/>
            </w:tcBorders>
            <w:shd w:val="clear" w:color="auto" w:fill="auto"/>
            <w:noWrap/>
            <w:vAlign w:val="bottom"/>
            <w:hideMark/>
          </w:tcPr>
          <w:p w14:paraId="412723A4"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right w:val="nil"/>
            </w:tcBorders>
            <w:shd w:val="clear" w:color="auto" w:fill="auto"/>
            <w:noWrap/>
            <w:vAlign w:val="bottom"/>
            <w:hideMark/>
          </w:tcPr>
          <w:p w14:paraId="158F1F53"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right w:val="nil"/>
            </w:tcBorders>
            <w:shd w:val="clear" w:color="auto" w:fill="auto"/>
            <w:noWrap/>
            <w:vAlign w:val="bottom"/>
            <w:hideMark/>
          </w:tcPr>
          <w:p w14:paraId="2EB17757"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right w:val="nil"/>
            </w:tcBorders>
            <w:shd w:val="clear" w:color="auto" w:fill="auto"/>
            <w:noWrap/>
            <w:vAlign w:val="bottom"/>
            <w:hideMark/>
          </w:tcPr>
          <w:p w14:paraId="693C0351" w14:textId="77777777" w:rsidR="007F3E8A" w:rsidRPr="007F3E8A" w:rsidRDefault="007F3E8A" w:rsidP="00C60F64">
            <w:pPr>
              <w:jc w:val="center"/>
              <w:rPr>
                <w:color w:val="000000"/>
                <w:sz w:val="20"/>
                <w:lang w:eastAsia="ja-JP"/>
              </w:rPr>
            </w:pPr>
            <w:r w:rsidRPr="007F3E8A">
              <w:rPr>
                <w:color w:val="000000"/>
                <w:sz w:val="20"/>
                <w:lang w:eastAsia="ja-JP"/>
              </w:rPr>
              <w:t>0.051</w:t>
            </w:r>
          </w:p>
        </w:tc>
        <w:tc>
          <w:tcPr>
            <w:tcW w:w="740" w:type="dxa"/>
            <w:tcBorders>
              <w:top w:val="nil"/>
              <w:left w:val="nil"/>
              <w:right w:val="nil"/>
            </w:tcBorders>
            <w:shd w:val="clear" w:color="auto" w:fill="auto"/>
            <w:noWrap/>
            <w:vAlign w:val="bottom"/>
            <w:hideMark/>
          </w:tcPr>
          <w:p w14:paraId="3E583BE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right w:val="nil"/>
            </w:tcBorders>
            <w:shd w:val="clear" w:color="auto" w:fill="auto"/>
            <w:noWrap/>
            <w:vAlign w:val="bottom"/>
            <w:hideMark/>
          </w:tcPr>
          <w:p w14:paraId="59FEE1F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right w:val="nil"/>
            </w:tcBorders>
            <w:shd w:val="clear" w:color="auto" w:fill="auto"/>
            <w:noWrap/>
            <w:vAlign w:val="bottom"/>
            <w:hideMark/>
          </w:tcPr>
          <w:p w14:paraId="222F7A6D"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right w:val="nil"/>
            </w:tcBorders>
            <w:shd w:val="clear" w:color="auto" w:fill="auto"/>
            <w:noWrap/>
            <w:vAlign w:val="bottom"/>
            <w:hideMark/>
          </w:tcPr>
          <w:p w14:paraId="12787C32"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59B3292C" w14:textId="77777777" w:rsidTr="00C60F64">
        <w:trPr>
          <w:trHeight w:val="300"/>
        </w:trPr>
        <w:tc>
          <w:tcPr>
            <w:tcW w:w="540" w:type="dxa"/>
            <w:tcBorders>
              <w:top w:val="nil"/>
              <w:left w:val="nil"/>
              <w:bottom w:val="single" w:sz="4" w:space="0" w:color="auto"/>
              <w:right w:val="nil"/>
            </w:tcBorders>
            <w:shd w:val="clear" w:color="auto" w:fill="auto"/>
            <w:noWrap/>
            <w:vAlign w:val="bottom"/>
            <w:hideMark/>
          </w:tcPr>
          <w:p w14:paraId="6950E976" w14:textId="77777777" w:rsidR="007F3E8A" w:rsidRPr="007F3E8A" w:rsidRDefault="007F3E8A" w:rsidP="00C60F64">
            <w:pPr>
              <w:jc w:val="center"/>
              <w:rPr>
                <w:color w:val="000000"/>
                <w:sz w:val="20"/>
                <w:lang w:eastAsia="ja-JP"/>
              </w:rPr>
            </w:pPr>
            <w:r w:rsidRPr="007F3E8A">
              <w:rPr>
                <w:color w:val="000000"/>
                <w:sz w:val="20"/>
                <w:lang w:eastAsia="ja-JP"/>
              </w:rPr>
              <w:t>FLN</w:t>
            </w:r>
          </w:p>
        </w:tc>
        <w:tc>
          <w:tcPr>
            <w:tcW w:w="740" w:type="dxa"/>
            <w:tcBorders>
              <w:top w:val="nil"/>
              <w:left w:val="nil"/>
              <w:bottom w:val="single" w:sz="4" w:space="0" w:color="auto"/>
              <w:right w:val="nil"/>
            </w:tcBorders>
            <w:shd w:val="clear" w:color="auto" w:fill="auto"/>
            <w:noWrap/>
            <w:vAlign w:val="bottom"/>
            <w:hideMark/>
          </w:tcPr>
          <w:p w14:paraId="60195498"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single" w:sz="4" w:space="0" w:color="auto"/>
              <w:right w:val="nil"/>
            </w:tcBorders>
            <w:shd w:val="clear" w:color="auto" w:fill="auto"/>
            <w:noWrap/>
            <w:vAlign w:val="bottom"/>
            <w:hideMark/>
          </w:tcPr>
          <w:p w14:paraId="46CF274E"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single" w:sz="4" w:space="0" w:color="auto"/>
              <w:right w:val="nil"/>
            </w:tcBorders>
            <w:shd w:val="clear" w:color="auto" w:fill="auto"/>
            <w:noWrap/>
            <w:vAlign w:val="bottom"/>
            <w:hideMark/>
          </w:tcPr>
          <w:p w14:paraId="1423BE3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single" w:sz="4" w:space="0" w:color="auto"/>
              <w:right w:val="nil"/>
            </w:tcBorders>
            <w:shd w:val="clear" w:color="auto" w:fill="auto"/>
            <w:noWrap/>
            <w:vAlign w:val="bottom"/>
            <w:hideMark/>
          </w:tcPr>
          <w:p w14:paraId="3A46215F"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2F7B12FA"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single" w:sz="4" w:space="0" w:color="auto"/>
              <w:right w:val="nil"/>
            </w:tcBorders>
            <w:shd w:val="clear" w:color="auto" w:fill="auto"/>
            <w:noWrap/>
            <w:vAlign w:val="bottom"/>
            <w:hideMark/>
          </w:tcPr>
          <w:p w14:paraId="1F93D604" w14:textId="77777777" w:rsidR="007F3E8A" w:rsidRPr="007F3E8A" w:rsidRDefault="007F3E8A" w:rsidP="00C60F64">
            <w:pPr>
              <w:jc w:val="center"/>
              <w:rPr>
                <w:color w:val="000000"/>
                <w:sz w:val="20"/>
                <w:lang w:eastAsia="ja-JP"/>
              </w:rPr>
            </w:pPr>
            <w:r w:rsidRPr="007F3E8A">
              <w:rPr>
                <w:color w:val="000000"/>
                <w:sz w:val="20"/>
                <w:lang w:eastAsia="ja-JP"/>
              </w:rPr>
              <w:t>0.0174</w:t>
            </w:r>
          </w:p>
        </w:tc>
        <w:tc>
          <w:tcPr>
            <w:tcW w:w="740" w:type="dxa"/>
            <w:tcBorders>
              <w:top w:val="nil"/>
              <w:left w:val="nil"/>
              <w:bottom w:val="single" w:sz="4" w:space="0" w:color="auto"/>
              <w:right w:val="nil"/>
            </w:tcBorders>
            <w:shd w:val="clear" w:color="auto" w:fill="auto"/>
            <w:noWrap/>
            <w:vAlign w:val="bottom"/>
            <w:hideMark/>
          </w:tcPr>
          <w:p w14:paraId="05861F17" w14:textId="77777777" w:rsidR="007F3E8A" w:rsidRPr="007F3E8A" w:rsidRDefault="007F3E8A" w:rsidP="00C60F64">
            <w:pPr>
              <w:jc w:val="center"/>
              <w:rPr>
                <w:color w:val="000000"/>
                <w:sz w:val="20"/>
                <w:lang w:eastAsia="ja-JP"/>
              </w:rPr>
            </w:pPr>
            <w:r w:rsidRPr="007F3E8A">
              <w:rPr>
                <w:color w:val="000000"/>
                <w:sz w:val="20"/>
                <w:lang w:eastAsia="ja-JP"/>
              </w:rPr>
              <w:t>0.0258</w:t>
            </w:r>
          </w:p>
        </w:tc>
        <w:tc>
          <w:tcPr>
            <w:tcW w:w="740" w:type="dxa"/>
            <w:tcBorders>
              <w:top w:val="nil"/>
              <w:left w:val="nil"/>
              <w:bottom w:val="single" w:sz="4" w:space="0" w:color="auto"/>
              <w:right w:val="nil"/>
            </w:tcBorders>
            <w:shd w:val="clear" w:color="auto" w:fill="auto"/>
            <w:noWrap/>
            <w:vAlign w:val="bottom"/>
            <w:hideMark/>
          </w:tcPr>
          <w:p w14:paraId="05635B5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4FB41C54"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4BAFA8C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2CEB4B44"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r>
    </w:tbl>
    <w:p w14:paraId="493F6309" w14:textId="77777777" w:rsidR="007F3E8A" w:rsidRPr="007F3E8A" w:rsidRDefault="007F3E8A" w:rsidP="007F3E8A">
      <w:pPr>
        <w:spacing w:line="480" w:lineRule="auto"/>
        <w:jc w:val="both"/>
        <w:rPr>
          <w:rFonts w:ascii="Arial" w:hAnsi="Arial" w:cs="Arial"/>
          <w:color w:val="000000"/>
          <w:szCs w:val="24"/>
        </w:rPr>
      </w:pPr>
    </w:p>
    <w:p w14:paraId="1FC7393F" w14:textId="21D45F06" w:rsidR="007F3E8A" w:rsidRPr="007F3E8A" w:rsidRDefault="00E752C1" w:rsidP="007F3E8A">
      <w:pPr>
        <w:pStyle w:val="PargrafodaLista"/>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6B4E2BF0" wp14:editId="5F7AB163">
            <wp:extent cx="3400425" cy="351917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20339" r="20626"/>
                    <a:stretch/>
                  </pic:blipFill>
                  <pic:spPr bwMode="auto">
                    <a:xfrm>
                      <a:off x="0" y="0"/>
                      <a:ext cx="3400425" cy="3519170"/>
                    </a:xfrm>
                    <a:prstGeom prst="rect">
                      <a:avLst/>
                    </a:prstGeom>
                    <a:ln>
                      <a:noFill/>
                    </a:ln>
                    <a:extLst>
                      <a:ext uri="{53640926-AAD7-44D8-BBD7-CCE9431645EC}">
                        <a14:shadowObscured xmlns:a14="http://schemas.microsoft.com/office/drawing/2010/main"/>
                      </a:ext>
                    </a:extLst>
                  </pic:spPr>
                </pic:pic>
              </a:graphicData>
            </a:graphic>
          </wp:inline>
        </w:drawing>
      </w:r>
    </w:p>
    <w:p w14:paraId="38EBEBB8"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3.</w:t>
      </w:r>
      <w:r w:rsidRPr="007F3E8A">
        <w:rPr>
          <w:rFonts w:ascii="Arial" w:hAnsi="Arial" w:cs="Arial"/>
          <w:color w:val="000000"/>
          <w:sz w:val="20"/>
        </w:rPr>
        <w:t xml:space="preserve"> Diagrama do fluxo gênico recente inferido com o programa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xml:space="preserve"> de até duas gerações, entre as populações amostradas. A largura das setas representa a proporção de migrantes recentes entre as regiões.</w:t>
      </w:r>
    </w:p>
    <w:p w14:paraId="4DBED6C6" w14:textId="77777777" w:rsidR="007F3E8A" w:rsidRPr="007F3E8A" w:rsidRDefault="007F3E8A" w:rsidP="007F3E8A">
      <w:pPr>
        <w:spacing w:line="480" w:lineRule="auto"/>
        <w:jc w:val="both"/>
        <w:rPr>
          <w:rFonts w:ascii="Arial" w:hAnsi="Arial" w:cs="Arial"/>
          <w:color w:val="000000"/>
          <w:szCs w:val="24"/>
        </w:rPr>
      </w:pPr>
    </w:p>
    <w:p w14:paraId="2D42371B" w14:textId="25291FF5" w:rsidR="007F3E8A" w:rsidRDefault="007F3E8A" w:rsidP="007F3E8A">
      <w:pPr>
        <w:spacing w:line="480" w:lineRule="auto"/>
        <w:ind w:firstLine="708"/>
        <w:jc w:val="both"/>
        <w:rPr>
          <w:rFonts w:ascii="Arial" w:hAnsi="Arial" w:cs="Arial"/>
          <w:color w:val="000000"/>
          <w:szCs w:val="24"/>
        </w:rPr>
      </w:pPr>
      <w:r>
        <w:rPr>
          <w:rFonts w:ascii="Arial" w:hAnsi="Arial" w:cs="Arial"/>
          <w:color w:val="000000"/>
          <w:szCs w:val="24"/>
        </w:rPr>
        <w:t>Inferimos as</w:t>
      </w:r>
      <w:r w:rsidRPr="007F3E8A">
        <w:rPr>
          <w:rFonts w:ascii="Arial" w:hAnsi="Arial" w:cs="Arial"/>
          <w:color w:val="000000"/>
          <w:szCs w:val="24"/>
        </w:rPr>
        <w:t xml:space="preserve"> taxas de migração ancestral utilizando um modelo de conectividade das populações que considera os dois grupos Norte e Sul, com a população de TMD no grupo Sul, como indicado pelas análises de estrutura populacional (Figura 1). </w:t>
      </w:r>
      <w:r>
        <w:rPr>
          <w:rFonts w:ascii="Arial" w:hAnsi="Arial" w:cs="Arial"/>
          <w:color w:val="000000"/>
          <w:szCs w:val="24"/>
        </w:rPr>
        <w:t>O</w:t>
      </w:r>
      <w:r w:rsidRPr="007F3E8A">
        <w:rPr>
          <w:rFonts w:ascii="Arial" w:hAnsi="Arial" w:cs="Arial"/>
          <w:color w:val="000000"/>
          <w:szCs w:val="24"/>
        </w:rPr>
        <w:t>bservamos direcionalidade de Leste para Oeste na migração dos propágulos das populações do grupo Norte, porém de forma menos evidente do que nas estimativas de transporte oceânico (Figura 4), de acordo com resultados apresentados a seguir (Tabela 3, Figura 5).</w:t>
      </w:r>
    </w:p>
    <w:p w14:paraId="50C00467" w14:textId="24DE9961" w:rsidR="0051017E" w:rsidRPr="007F3E8A" w:rsidRDefault="0051017E" w:rsidP="0051017E">
      <w:pPr>
        <w:spacing w:line="480" w:lineRule="auto"/>
        <w:ind w:firstLine="708"/>
        <w:jc w:val="center"/>
        <w:rPr>
          <w:rFonts w:ascii="Arial" w:hAnsi="Arial" w:cs="Arial"/>
          <w:color w:val="000000"/>
          <w:szCs w:val="24"/>
        </w:rPr>
      </w:pPr>
      <w:r>
        <w:rPr>
          <w:rFonts w:ascii="Arial" w:hAnsi="Arial" w:cs="Arial"/>
          <w:noProof/>
          <w:color w:val="000000"/>
          <w:szCs w:val="24"/>
        </w:rPr>
        <w:lastRenderedPageBreak/>
        <w:drawing>
          <wp:inline distT="0" distB="0" distL="0" distR="0" wp14:anchorId="0AAEF0BD" wp14:editId="417957F4">
            <wp:extent cx="3448050" cy="3519170"/>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0175" r="19964"/>
                    <a:stretch/>
                  </pic:blipFill>
                  <pic:spPr bwMode="auto">
                    <a:xfrm>
                      <a:off x="0" y="0"/>
                      <a:ext cx="3448050" cy="3519170"/>
                    </a:xfrm>
                    <a:prstGeom prst="rect">
                      <a:avLst/>
                    </a:prstGeom>
                    <a:ln>
                      <a:noFill/>
                    </a:ln>
                    <a:extLst>
                      <a:ext uri="{53640926-AAD7-44D8-BBD7-CCE9431645EC}">
                        <a14:shadowObscured xmlns:a14="http://schemas.microsoft.com/office/drawing/2010/main"/>
                      </a:ext>
                    </a:extLst>
                  </pic:spPr>
                </pic:pic>
              </a:graphicData>
            </a:graphic>
          </wp:inline>
        </w:drawing>
      </w:r>
    </w:p>
    <w:p w14:paraId="67634C07"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4.</w:t>
      </w:r>
      <w:r w:rsidRPr="007F3E8A">
        <w:rPr>
          <w:rFonts w:ascii="Arial" w:hAnsi="Arial" w:cs="Arial"/>
          <w:color w:val="000000"/>
          <w:sz w:val="20"/>
        </w:rPr>
        <w:t xml:space="preserve"> Diagrama do fluxo gênico ancestral estimado entre as populações amostradas. A largura das setas representa a taxa de migração estimada de uma população para outra.</w:t>
      </w:r>
    </w:p>
    <w:p w14:paraId="6768842E" w14:textId="77777777" w:rsidR="007F3E8A" w:rsidRPr="007F3E8A" w:rsidRDefault="007F3E8A" w:rsidP="007F3E8A">
      <w:pPr>
        <w:pStyle w:val="PargrafodaLista"/>
        <w:spacing w:line="480" w:lineRule="auto"/>
        <w:jc w:val="both"/>
        <w:rPr>
          <w:u w:val="single"/>
        </w:rPr>
      </w:pPr>
    </w:p>
    <w:p w14:paraId="7B6870E7" w14:textId="52665E57" w:rsidR="00526B17" w:rsidRDefault="00526B17" w:rsidP="00526B17">
      <w:pPr>
        <w:spacing w:line="480" w:lineRule="auto"/>
        <w:ind w:firstLine="708"/>
        <w:jc w:val="both"/>
        <w:rPr>
          <w:rFonts w:ascii="Arial" w:hAnsi="Arial" w:cs="Arial"/>
          <w:iCs/>
          <w:szCs w:val="24"/>
        </w:rPr>
      </w:pPr>
      <w:r>
        <w:rPr>
          <w:rFonts w:ascii="Arial" w:hAnsi="Arial" w:cs="Arial"/>
          <w:color w:val="000000"/>
          <w:szCs w:val="24"/>
        </w:rPr>
        <w:t xml:space="preserve">Não observamos evidência de fluxo gênico recente entre as populações, apesar das evidências de fluxo gênico ancestral. Esse padrão também foi observado para sete espécies de mangue do litoral Chinês </w:t>
      </w:r>
      <w:r>
        <w:rPr>
          <w:rFonts w:ascii="Arial" w:hAnsi="Arial" w:cs="Arial"/>
          <w:color w:val="000000"/>
          <w:szCs w:val="24"/>
        </w:rPr>
        <w:fldChar w:fldCharType="begin" w:fldLock="1"/>
      </w:r>
      <w:r>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Pr>
          <w:rFonts w:ascii="Arial" w:hAnsi="Arial" w:cs="Arial"/>
          <w:color w:val="000000"/>
          <w:szCs w:val="24"/>
        </w:rPr>
        <w:fldChar w:fldCharType="separate"/>
      </w:r>
      <w:r w:rsidRPr="00526B17">
        <w:rPr>
          <w:rFonts w:ascii="Arial" w:hAnsi="Arial" w:cs="Arial"/>
          <w:noProof/>
          <w:color w:val="000000"/>
          <w:szCs w:val="24"/>
        </w:rPr>
        <w:t>(Geng et al. 2021)</w:t>
      </w:r>
      <w:r>
        <w:rPr>
          <w:rFonts w:ascii="Arial" w:hAnsi="Arial" w:cs="Arial"/>
          <w:color w:val="000000"/>
          <w:szCs w:val="24"/>
        </w:rPr>
        <w:fldChar w:fldCharType="end"/>
      </w:r>
      <w:r>
        <w:rPr>
          <w:rFonts w:ascii="Arial" w:hAnsi="Arial" w:cs="Arial"/>
          <w:color w:val="000000"/>
          <w:szCs w:val="24"/>
        </w:rPr>
        <w:t xml:space="preserve">. Isso pode ser uma consequência da raridade dos eventos de dispersão à longa distância </w:t>
      </w:r>
      <w:r>
        <w:rPr>
          <w:rFonts w:ascii="Arial" w:hAnsi="Arial" w:cs="Arial"/>
          <w:color w:val="000000"/>
          <w:szCs w:val="24"/>
        </w:rPr>
        <w:fldChar w:fldCharType="begin" w:fldLock="1"/>
      </w:r>
      <w:r>
        <w:rPr>
          <w:rFonts w:ascii="Arial" w:hAnsi="Arial" w:cs="Arial"/>
          <w:color w:val="000000"/>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Pr>
          <w:rFonts w:ascii="Arial" w:hAnsi="Arial" w:cs="Arial"/>
          <w:color w:val="000000"/>
          <w:szCs w:val="24"/>
        </w:rPr>
        <w:fldChar w:fldCharType="separate"/>
      </w:r>
      <w:r w:rsidRPr="006E6D48">
        <w:rPr>
          <w:rFonts w:ascii="Arial" w:hAnsi="Arial" w:cs="Arial"/>
          <w:noProof/>
          <w:color w:val="000000"/>
          <w:szCs w:val="24"/>
        </w:rPr>
        <w:t>(Nathan 2006)</w:t>
      </w:r>
      <w:r>
        <w:rPr>
          <w:rFonts w:ascii="Arial" w:hAnsi="Arial" w:cs="Arial"/>
          <w:color w:val="000000"/>
          <w:szCs w:val="24"/>
        </w:rPr>
        <w:fldChar w:fldCharType="end"/>
      </w:r>
      <w:r>
        <w:rPr>
          <w:rFonts w:ascii="Arial" w:hAnsi="Arial" w:cs="Arial"/>
          <w:color w:val="000000"/>
          <w:szCs w:val="24"/>
        </w:rPr>
        <w:t xml:space="preserve">, mesmo para organismos como mangues que apresentam uma série de evidências de dispersão transoceânica (por exemplo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{"citationItems":[{"id":"ITEM-1","itemData":{"DOI":"10.1111/j.1558-5646.2007.00070.x","ISSN":"00143820","PMID":"17439624","abstract":"Two issues that have captured the attention of tropical plant evolutionary biologists in recent years are the relative role of long distance dispersal (LDD) over vicariance in determining plant distributions and debate about the extent that Quaternary climatic changes affected tropical species. Propagules of some mangrove species are assumed to be capable of LDD due to their ability to float and survive for long periods of time in salt water. Mangrove species responded to glaciations with a contraction of their range. Thus, widespread mangrove species are an ideal system to study LDD and recolonization in the tropics. We present phylogenetic and phylogeographic analyses based on internal transcribed spacers region (ITS) sequences, chloroplast DNA (cpDNA), and amplified fragment length polymorphisms (AFLPs) of genomic DNA that demonstrate recent LDD across the Atlantic, rejecting the hypothesis of vicariance for the widespread distribution of the black mangrove (Avicennia germinans). Northern latitude populations likely became extinct during the late Quaternary due to frosts and aridification; these locations were recolonized afterward from southern populations. In some low latitude regions populations went extinct or were drastically reduced during the Quaternary because of lack of suitable habitat as sea levels changed. Our analyses show that low latitude Pacific populations of A. germinans harbor more diversity and reveal deeper divergence than Atlantic populations. Implications for our understanding of phylogeography of tropical species are discussed. © 2007 The Author(s).","author":[{"dropping-particle":"","family":"Nettel","given":"Alejandro","non-dropping-particle":"","parse-names":false,"suffix":""},{"dropping-particle":"","family":"Dodd","given":"Richard S.","non-dropping-particle":"","parse-names":false,"suffix":""}],"container-title":"Evolution","id":"ITEM-1","issue":"4","issued":{"date-parts":[["2007"]]},"page":"958-971","title":"Drifting propagules and receding swamps: Genetic footprints of mangrove recolonization and dispersal along tropical coasts","type":"article-journal","volume":"61"},"uris":["http://www.mendeley.com/documents/?uuid=9a87b04b-bc99-4d38-8ea3-9d6daefb2642"]},{"id":"ITEM-2","itemData":{"DOI":"10.1371/journal.pone.0118710","ISBN":"1932-6203","ISSN":"19326203","PMID":"25723532","abstract":"Mangrove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Botany","id":"ITEM-3","issue":"6","issued":{"date-parts":[["2013"]]},"page":"1191-1201","title":"Strong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analysis","type":"article-journal","volume":"100"},"uris":["http://www.mendeley.com/documents/?uuid=95cf0a80-5b6a-48b2-9615-3014d517d071"]},{"id":"ITEM-4","itemData":{"DOI":"10.1016/j.ecss.2020.106948","ISSN":"02727714","abstract":"The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w:instrText>
      </w:r>
      <w:r w:rsidRPr="00526B17">
        <w:rPr>
          <w:rFonts w:ascii="Arial" w:hAnsi="Arial" w:cs="Arial"/>
          <w:color w:val="000000"/>
          <w:szCs w:val="24"/>
          <w:lang w:val="en-US"/>
        </w:rPr>
        <w:instrText>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Science","id":"ITEM-4","issue":"June 2020","issued":{"date-parts":[["2021"]]},"title":"Testing species hypotheses in the mangrove genus Rhizophora from the Western hemisphere and South Pacific islands","type":"article-journal","volume":"248"},"uris":["http://www.mendeley.com/documents/?uuid=36d2118a-1596-4734-ae79-11c80d1e88f3"]}],"mendeley":{"formattedCitation":"(Gustavo M. Mori, Zucchi, and Souza 2015; Gustavo Maruyama Mori et al. 2021; Nettel and Dodd 2007; Takayama et al. 2013)","manualFormatting":"Mori et al. 2015; Mori et al. 2021; Nettel e Dodd 2007; Ngeve et al. 2021; Takayama et al. 2013)","plainTextFormattedCitation":"(Gustavo M. Mori, Zucchi, and Souza 2015; Gustavo Maruyama Mori et al. 2021; Nettel and Dodd 2007; Takayama et al. 2013)","previouslyFormattedCitation":"(Gustavo M. Mori, Zucchi, and Souza 2015; Gustavo Maruyama Mori et al. 2021; Nettel and Dodd 2007; Takayama et al. 2013)"},"properties":{"noteIndex":0},"schema":"https://github.com/citation-style-language/schema/raw/master/csl-citation.json"}</w:instrText>
      </w:r>
      <w:r>
        <w:rPr>
          <w:rFonts w:ascii="Arial" w:hAnsi="Arial" w:cs="Arial"/>
          <w:color w:val="000000"/>
          <w:szCs w:val="24"/>
        </w:rPr>
        <w:fldChar w:fldCharType="separate"/>
      </w:r>
      <w:r w:rsidRPr="00057330">
        <w:rPr>
          <w:rFonts w:ascii="Arial" w:hAnsi="Arial" w:cs="Arial"/>
          <w:noProof/>
          <w:color w:val="000000"/>
          <w:szCs w:val="24"/>
          <w:lang w:val="en-US"/>
        </w:rPr>
        <w:t>Mori</w:t>
      </w:r>
      <w:r>
        <w:rPr>
          <w:rFonts w:ascii="Arial" w:hAnsi="Arial" w:cs="Arial"/>
          <w:noProof/>
          <w:color w:val="000000"/>
          <w:szCs w:val="24"/>
          <w:lang w:val="en-US"/>
        </w:rPr>
        <w:t xml:space="preserve"> et al.</w:t>
      </w:r>
      <w:r w:rsidRPr="00057330">
        <w:rPr>
          <w:rFonts w:ascii="Arial" w:hAnsi="Arial" w:cs="Arial"/>
          <w:noProof/>
          <w:color w:val="000000"/>
          <w:szCs w:val="24"/>
          <w:lang w:val="en-US"/>
        </w:rPr>
        <w:t xml:space="preserve"> 2015; Mori et al. 2021; Nettel </w:t>
      </w:r>
      <w:r>
        <w:rPr>
          <w:rFonts w:ascii="Arial" w:hAnsi="Arial" w:cs="Arial"/>
          <w:noProof/>
          <w:color w:val="000000"/>
          <w:szCs w:val="24"/>
          <w:lang w:val="en-US"/>
        </w:rPr>
        <w:t>e</w:t>
      </w:r>
      <w:r w:rsidRPr="00057330">
        <w:rPr>
          <w:rFonts w:ascii="Arial" w:hAnsi="Arial" w:cs="Arial"/>
          <w:noProof/>
          <w:color w:val="000000"/>
          <w:szCs w:val="24"/>
          <w:lang w:val="en-US"/>
        </w:rPr>
        <w:t xml:space="preserve"> Dodd 2007; </w:t>
      </w:r>
      <w:r>
        <w:rPr>
          <w:rFonts w:ascii="Arial" w:hAnsi="Arial" w:cs="Arial"/>
          <w:noProof/>
          <w:color w:val="000000"/>
          <w:szCs w:val="24"/>
          <w:lang w:val="en-US"/>
        </w:rPr>
        <w:t xml:space="preserve">Ngeve et al. 2021; </w:t>
      </w:r>
      <w:r w:rsidRPr="00057330">
        <w:rPr>
          <w:rFonts w:ascii="Arial" w:hAnsi="Arial" w:cs="Arial"/>
          <w:noProof/>
          <w:color w:val="000000"/>
          <w:szCs w:val="24"/>
          <w:lang w:val="en-US"/>
        </w:rPr>
        <w:t>Takayama et al. 2013)</w:t>
      </w:r>
      <w:r>
        <w:rPr>
          <w:rFonts w:ascii="Arial" w:hAnsi="Arial" w:cs="Arial"/>
          <w:color w:val="000000"/>
          <w:szCs w:val="24"/>
        </w:rPr>
        <w:fldChar w:fldCharType="end"/>
      </w:r>
      <w:r w:rsidRPr="00057330">
        <w:rPr>
          <w:rFonts w:ascii="Arial" w:hAnsi="Arial" w:cs="Arial"/>
          <w:color w:val="000000"/>
          <w:szCs w:val="24"/>
          <w:lang w:val="en-US"/>
        </w:rPr>
        <w:t xml:space="preserve">. </w:t>
      </w:r>
      <w:r>
        <w:rPr>
          <w:rFonts w:ascii="Arial" w:hAnsi="Arial" w:cs="Arial"/>
          <w:color w:val="000000"/>
          <w:szCs w:val="24"/>
        </w:rPr>
        <w:t xml:space="preserve">As populações de </w:t>
      </w:r>
      <w:r>
        <w:rPr>
          <w:rFonts w:ascii="Arial" w:hAnsi="Arial" w:cs="Arial"/>
          <w:i/>
          <w:iCs/>
          <w:color w:val="000000"/>
          <w:szCs w:val="24"/>
        </w:rPr>
        <w:t>R. mangle</w:t>
      </w:r>
      <w:r>
        <w:rPr>
          <w:rFonts w:ascii="Arial" w:hAnsi="Arial" w:cs="Arial"/>
          <w:color w:val="000000"/>
          <w:szCs w:val="24"/>
        </w:rPr>
        <w:t xml:space="preserve"> permaneceriam a maior parte do tempo isoladas, e eventos esporádicos de LDD contribuiriam para a mistura das populações. Ao longo do tempo, essa mistura ficaria evidente, mas em poucas gerações não seria possível identificar esse fenômeno. Outro fator importante é o isolamento atual dessas populações. A estrutura populacional observada hoje seria o resultado de populações contínuas no passado, que com a degradação de seu ambiente ficaram </w:t>
      </w:r>
      <w:r>
        <w:rPr>
          <w:rFonts w:ascii="Arial" w:hAnsi="Arial" w:cs="Arial"/>
          <w:color w:val="000000"/>
          <w:szCs w:val="24"/>
        </w:rPr>
        <w:lastRenderedPageBreak/>
        <w:t xml:space="preserve">isoladas e hoje dependem de eventos raros de LDD para manter a conectividade </w:t>
      </w:r>
      <w:r>
        <w:rPr>
          <w:rFonts w:ascii="Arial" w:hAnsi="Arial" w:cs="Arial"/>
          <w:color w:val="000000"/>
          <w:szCs w:val="24"/>
        </w:rPr>
        <w:fldChar w:fldCharType="begin" w:fldLock="1"/>
      </w:r>
      <w:r w:rsidR="003E056B">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Pr>
          <w:rFonts w:ascii="Arial" w:hAnsi="Arial" w:cs="Arial"/>
          <w:color w:val="000000"/>
          <w:szCs w:val="24"/>
        </w:rPr>
        <w:fldChar w:fldCharType="separate"/>
      </w:r>
      <w:r w:rsidRPr="00526B17">
        <w:rPr>
          <w:rFonts w:ascii="Arial" w:hAnsi="Arial" w:cs="Arial"/>
          <w:noProof/>
          <w:color w:val="000000"/>
          <w:szCs w:val="24"/>
        </w:rPr>
        <w:t>(Geng et al. 2021)</w:t>
      </w:r>
      <w:r>
        <w:rPr>
          <w:rFonts w:ascii="Arial" w:hAnsi="Arial" w:cs="Arial"/>
          <w:color w:val="000000"/>
          <w:szCs w:val="24"/>
        </w:rPr>
        <w:fldChar w:fldCharType="end"/>
      </w:r>
      <w:r>
        <w:rPr>
          <w:rFonts w:ascii="Arial" w:hAnsi="Arial" w:cs="Arial"/>
          <w:color w:val="000000"/>
          <w:szCs w:val="24"/>
        </w:rPr>
        <w:t>.</w:t>
      </w:r>
    </w:p>
    <w:p w14:paraId="1B5A94B8" w14:textId="77777777" w:rsidR="00526B17" w:rsidRPr="00526B17" w:rsidRDefault="00526B17" w:rsidP="00526B17">
      <w:pPr>
        <w:spacing w:line="480" w:lineRule="auto"/>
        <w:ind w:firstLine="708"/>
        <w:jc w:val="both"/>
        <w:rPr>
          <w:rFonts w:ascii="Arial" w:hAnsi="Arial" w:cs="Arial"/>
          <w:color w:val="000000"/>
          <w:szCs w:val="24"/>
        </w:rPr>
      </w:pPr>
    </w:p>
    <w:p w14:paraId="2FA3B82C" w14:textId="30BDC62D" w:rsidR="007F3E8A" w:rsidRPr="007F3E8A" w:rsidRDefault="007F3E8A" w:rsidP="007F3E8A">
      <w:pPr>
        <w:spacing w:line="480" w:lineRule="auto"/>
        <w:jc w:val="both"/>
        <w:rPr>
          <w:rFonts w:ascii="Arial" w:hAnsi="Arial" w:cs="Arial"/>
          <w:i/>
          <w:szCs w:val="24"/>
        </w:rPr>
      </w:pPr>
      <w:r w:rsidRPr="007F3E8A">
        <w:rPr>
          <w:rFonts w:ascii="Arial" w:hAnsi="Arial" w:cs="Arial"/>
          <w:i/>
          <w:szCs w:val="24"/>
        </w:rPr>
        <w:t>Estimativa de transporte oceânico</w:t>
      </w:r>
    </w:p>
    <w:p w14:paraId="159A4BFE" w14:textId="04767F1C" w:rsidR="007F3E8A" w:rsidRPr="007F3E8A" w:rsidRDefault="007F3E8A" w:rsidP="007F3E8A">
      <w:pPr>
        <w:widowControl w:val="0"/>
        <w:spacing w:line="480" w:lineRule="auto"/>
        <w:ind w:firstLine="708"/>
        <w:jc w:val="both"/>
        <w:rPr>
          <w:rFonts w:ascii="Arial" w:hAnsi="Arial" w:cs="Arial"/>
          <w:iCs/>
          <w:szCs w:val="24"/>
        </w:rPr>
      </w:pPr>
      <w:r w:rsidRPr="007F3E8A">
        <w:rPr>
          <w:rFonts w:ascii="Arial" w:hAnsi="Arial" w:cs="Arial"/>
          <w:iCs/>
          <w:szCs w:val="24"/>
        </w:rPr>
        <w:t xml:space="preserve">A estimativa de transporte de partículas por correntes oceânicas revelou um claro isolamento entre as populações da costa norte e leste do país (Tabela 3, Figura 3). As populações de Salinópolis-PA (SAL), Bragança-PA (PAR), </w:t>
      </w:r>
      <w:proofErr w:type="spellStart"/>
      <w:r w:rsidRPr="007F3E8A">
        <w:rPr>
          <w:rFonts w:ascii="Arial" w:hAnsi="Arial" w:cs="Arial"/>
          <w:iCs/>
          <w:szCs w:val="24"/>
        </w:rPr>
        <w:t>Alcântara-MA</w:t>
      </w:r>
      <w:proofErr w:type="spellEnd"/>
      <w:r w:rsidRPr="007F3E8A">
        <w:rPr>
          <w:rFonts w:ascii="Arial" w:hAnsi="Arial" w:cs="Arial"/>
          <w:iCs/>
          <w:szCs w:val="24"/>
        </w:rPr>
        <w:t xml:space="preserve"> (ALC), Parnaíba-CE (PNB), Paracuru-CE (PRC) e Tamandaré-PE (TMD) apresentaram altas taxas de movimentação no sentido leste para oeste. A população de TMD é a única que contribui com propágulos para todas as populações amostradas, com índice relativo do destino dos propágulos mais alto para as populações do Norte e Nordeste (6,6% a 23,2%) do que para as populações do Sul e Sudeste (0,2% a 1,2%). TMD também é a única população isolada nessa simulação, sem receber propágulos de nenhuma das outras populações amostradas. Entre as populações do Sul e Sudeste, as populações de Cananéia-SP (CNN) e Pontal do Paraná-PR (PPR) apresentaram a maior contribuição de propágulos migrantes, com 3,8% de contribuição relativa de CNN para Guapimirim-RJ (GPM) a 55,8% de PPR para CNN.</w:t>
      </w:r>
    </w:p>
    <w:p w14:paraId="7397161C" w14:textId="77777777" w:rsidR="007F3E8A" w:rsidRDefault="007F3E8A" w:rsidP="007F3E8A">
      <w:pPr>
        <w:jc w:val="both"/>
        <w:rPr>
          <w:rFonts w:ascii="Arial" w:hAnsi="Arial" w:cs="Arial"/>
          <w:b/>
          <w:bCs/>
          <w:iCs/>
          <w:sz w:val="20"/>
        </w:rPr>
      </w:pPr>
    </w:p>
    <w:tbl>
      <w:tblPr>
        <w:tblpPr w:leftFromText="141" w:rightFromText="141" w:vertAnchor="text" w:horzAnchor="margin" w:tblpY="750"/>
        <w:tblW w:w="0" w:type="auto"/>
        <w:tblCellMar>
          <w:left w:w="70" w:type="dxa"/>
          <w:right w:w="70" w:type="dxa"/>
        </w:tblCellMar>
        <w:tblLook w:val="04A0" w:firstRow="1" w:lastRow="0" w:firstColumn="1" w:lastColumn="0" w:noHBand="0" w:noVBand="1"/>
      </w:tblPr>
      <w:tblGrid>
        <w:gridCol w:w="674"/>
        <w:gridCol w:w="760"/>
        <w:gridCol w:w="760"/>
        <w:gridCol w:w="760"/>
        <w:gridCol w:w="760"/>
        <w:gridCol w:w="760"/>
        <w:gridCol w:w="880"/>
        <w:gridCol w:w="760"/>
        <w:gridCol w:w="760"/>
        <w:gridCol w:w="760"/>
        <w:gridCol w:w="760"/>
        <w:gridCol w:w="760"/>
      </w:tblGrid>
      <w:tr w:rsidR="00B516C5" w:rsidRPr="005E3A55" w14:paraId="7A4AF798" w14:textId="77777777" w:rsidTr="00B516C5">
        <w:trPr>
          <w:trHeight w:val="300"/>
        </w:trPr>
        <w:tc>
          <w:tcPr>
            <w:tcW w:w="0" w:type="auto"/>
            <w:tcBorders>
              <w:top w:val="nil"/>
              <w:left w:val="nil"/>
              <w:bottom w:val="nil"/>
              <w:right w:val="nil"/>
            </w:tcBorders>
            <w:shd w:val="clear" w:color="auto" w:fill="auto"/>
            <w:noWrap/>
            <w:vAlign w:val="bottom"/>
            <w:hideMark/>
          </w:tcPr>
          <w:p w14:paraId="3569D65A" w14:textId="77777777" w:rsidR="00B516C5" w:rsidRPr="005E3A55" w:rsidRDefault="00B516C5" w:rsidP="00B516C5">
            <w:pPr>
              <w:jc w:val="center"/>
              <w:rPr>
                <w:sz w:val="20"/>
                <w:lang w:eastAsia="ja-JP"/>
              </w:rPr>
            </w:pPr>
          </w:p>
        </w:tc>
        <w:tc>
          <w:tcPr>
            <w:tcW w:w="0" w:type="auto"/>
            <w:tcBorders>
              <w:top w:val="nil"/>
              <w:left w:val="nil"/>
              <w:bottom w:val="nil"/>
              <w:right w:val="nil"/>
            </w:tcBorders>
            <w:shd w:val="clear" w:color="auto" w:fill="auto"/>
            <w:noWrap/>
            <w:vAlign w:val="bottom"/>
            <w:hideMark/>
          </w:tcPr>
          <w:p w14:paraId="3850FB22" w14:textId="77777777" w:rsidR="00B516C5" w:rsidRPr="005E3A55" w:rsidRDefault="00B516C5" w:rsidP="00B516C5">
            <w:pPr>
              <w:jc w:val="center"/>
              <w:rPr>
                <w:rFonts w:cs="Calibri"/>
                <w:color w:val="000000"/>
                <w:lang w:eastAsia="ja-JP"/>
              </w:rPr>
            </w:pPr>
            <w:r w:rsidRPr="005E3A55">
              <w:rPr>
                <w:rFonts w:cs="Calibri"/>
                <w:color w:val="000000"/>
                <w:lang w:eastAsia="ja-JP"/>
              </w:rPr>
              <w:t>SAL</w:t>
            </w:r>
          </w:p>
        </w:tc>
        <w:tc>
          <w:tcPr>
            <w:tcW w:w="0" w:type="auto"/>
            <w:tcBorders>
              <w:top w:val="nil"/>
              <w:left w:val="nil"/>
              <w:bottom w:val="nil"/>
              <w:right w:val="nil"/>
            </w:tcBorders>
            <w:shd w:val="clear" w:color="auto" w:fill="auto"/>
            <w:noWrap/>
            <w:vAlign w:val="bottom"/>
            <w:hideMark/>
          </w:tcPr>
          <w:p w14:paraId="15BF2949" w14:textId="77777777" w:rsidR="00B516C5" w:rsidRPr="005E3A55" w:rsidRDefault="00B516C5" w:rsidP="00B516C5">
            <w:pPr>
              <w:jc w:val="center"/>
              <w:rPr>
                <w:rFonts w:cs="Calibri"/>
                <w:color w:val="000000"/>
                <w:lang w:eastAsia="ja-JP"/>
              </w:rPr>
            </w:pPr>
            <w:r w:rsidRPr="005E3A55">
              <w:rPr>
                <w:rFonts w:cs="Calibri"/>
                <w:color w:val="000000"/>
                <w:lang w:eastAsia="ja-JP"/>
              </w:rPr>
              <w:t>PAR</w:t>
            </w:r>
          </w:p>
        </w:tc>
        <w:tc>
          <w:tcPr>
            <w:tcW w:w="0" w:type="auto"/>
            <w:tcBorders>
              <w:top w:val="nil"/>
              <w:left w:val="nil"/>
              <w:bottom w:val="nil"/>
              <w:right w:val="nil"/>
            </w:tcBorders>
            <w:shd w:val="clear" w:color="auto" w:fill="auto"/>
            <w:noWrap/>
            <w:vAlign w:val="bottom"/>
            <w:hideMark/>
          </w:tcPr>
          <w:p w14:paraId="619F9881" w14:textId="77777777" w:rsidR="00B516C5" w:rsidRPr="005E3A55" w:rsidRDefault="00B516C5" w:rsidP="00B516C5">
            <w:pPr>
              <w:jc w:val="center"/>
              <w:rPr>
                <w:rFonts w:cs="Calibri"/>
                <w:color w:val="000000"/>
                <w:lang w:eastAsia="ja-JP"/>
              </w:rPr>
            </w:pPr>
            <w:r w:rsidRPr="005E3A55">
              <w:rPr>
                <w:rFonts w:cs="Calibri"/>
                <w:color w:val="000000"/>
                <w:lang w:eastAsia="ja-JP"/>
              </w:rPr>
              <w:t>ALC</w:t>
            </w:r>
          </w:p>
        </w:tc>
        <w:tc>
          <w:tcPr>
            <w:tcW w:w="0" w:type="auto"/>
            <w:tcBorders>
              <w:top w:val="nil"/>
              <w:left w:val="nil"/>
              <w:bottom w:val="nil"/>
              <w:right w:val="nil"/>
            </w:tcBorders>
            <w:shd w:val="clear" w:color="auto" w:fill="auto"/>
            <w:noWrap/>
            <w:vAlign w:val="bottom"/>
            <w:hideMark/>
          </w:tcPr>
          <w:p w14:paraId="42AA758A" w14:textId="77777777" w:rsidR="00B516C5" w:rsidRPr="005E3A55" w:rsidRDefault="00B516C5" w:rsidP="00B516C5">
            <w:pPr>
              <w:jc w:val="center"/>
              <w:rPr>
                <w:rFonts w:cs="Calibri"/>
                <w:color w:val="000000"/>
                <w:lang w:eastAsia="ja-JP"/>
              </w:rPr>
            </w:pPr>
            <w:r w:rsidRPr="005E3A55">
              <w:rPr>
                <w:rFonts w:cs="Calibri"/>
                <w:color w:val="000000"/>
                <w:lang w:eastAsia="ja-JP"/>
              </w:rPr>
              <w:t>PNB</w:t>
            </w:r>
          </w:p>
        </w:tc>
        <w:tc>
          <w:tcPr>
            <w:tcW w:w="0" w:type="auto"/>
            <w:tcBorders>
              <w:top w:val="nil"/>
              <w:left w:val="nil"/>
              <w:bottom w:val="nil"/>
              <w:right w:val="nil"/>
            </w:tcBorders>
            <w:shd w:val="clear" w:color="auto" w:fill="auto"/>
            <w:noWrap/>
            <w:vAlign w:val="bottom"/>
            <w:hideMark/>
          </w:tcPr>
          <w:p w14:paraId="206BFF75" w14:textId="77777777" w:rsidR="00B516C5" w:rsidRPr="005E3A55" w:rsidRDefault="00B516C5" w:rsidP="00B516C5">
            <w:pPr>
              <w:jc w:val="center"/>
              <w:rPr>
                <w:rFonts w:cs="Calibri"/>
                <w:color w:val="000000"/>
                <w:lang w:eastAsia="ja-JP"/>
              </w:rPr>
            </w:pPr>
            <w:r w:rsidRPr="005E3A55">
              <w:rPr>
                <w:rFonts w:cs="Calibri"/>
                <w:color w:val="000000"/>
                <w:lang w:eastAsia="ja-JP"/>
              </w:rPr>
              <w:t>PRC</w:t>
            </w:r>
          </w:p>
        </w:tc>
        <w:tc>
          <w:tcPr>
            <w:tcW w:w="0" w:type="auto"/>
            <w:tcBorders>
              <w:top w:val="nil"/>
              <w:left w:val="nil"/>
              <w:bottom w:val="nil"/>
              <w:right w:val="nil"/>
            </w:tcBorders>
            <w:shd w:val="clear" w:color="auto" w:fill="auto"/>
            <w:noWrap/>
            <w:vAlign w:val="bottom"/>
            <w:hideMark/>
          </w:tcPr>
          <w:p w14:paraId="6A33FA8D" w14:textId="77777777" w:rsidR="00B516C5" w:rsidRPr="005E3A55" w:rsidRDefault="00B516C5" w:rsidP="00B516C5">
            <w:pPr>
              <w:jc w:val="center"/>
              <w:rPr>
                <w:rFonts w:cs="Calibri"/>
                <w:color w:val="000000"/>
                <w:lang w:eastAsia="ja-JP"/>
              </w:rPr>
            </w:pPr>
            <w:r w:rsidRPr="005E3A55">
              <w:rPr>
                <w:rFonts w:cs="Calibri"/>
                <w:color w:val="000000"/>
                <w:lang w:eastAsia="ja-JP"/>
              </w:rPr>
              <w:t>TMD</w:t>
            </w:r>
          </w:p>
        </w:tc>
        <w:tc>
          <w:tcPr>
            <w:tcW w:w="0" w:type="auto"/>
            <w:tcBorders>
              <w:top w:val="nil"/>
              <w:left w:val="nil"/>
              <w:bottom w:val="nil"/>
              <w:right w:val="nil"/>
            </w:tcBorders>
            <w:shd w:val="clear" w:color="auto" w:fill="auto"/>
            <w:noWrap/>
            <w:vAlign w:val="bottom"/>
            <w:hideMark/>
          </w:tcPr>
          <w:p w14:paraId="671FE543" w14:textId="77777777" w:rsidR="00B516C5" w:rsidRPr="005E3A55" w:rsidRDefault="00B516C5" w:rsidP="00B516C5">
            <w:pPr>
              <w:jc w:val="center"/>
              <w:rPr>
                <w:rFonts w:cs="Calibri"/>
                <w:color w:val="000000"/>
                <w:lang w:eastAsia="ja-JP"/>
              </w:rPr>
            </w:pPr>
            <w:r w:rsidRPr="005E3A55">
              <w:rPr>
                <w:rFonts w:cs="Calibri"/>
                <w:color w:val="000000"/>
                <w:lang w:eastAsia="ja-JP"/>
              </w:rPr>
              <w:t>GPM</w:t>
            </w:r>
          </w:p>
        </w:tc>
        <w:tc>
          <w:tcPr>
            <w:tcW w:w="0" w:type="auto"/>
            <w:tcBorders>
              <w:top w:val="nil"/>
              <w:left w:val="nil"/>
              <w:bottom w:val="nil"/>
              <w:right w:val="nil"/>
            </w:tcBorders>
            <w:shd w:val="clear" w:color="auto" w:fill="auto"/>
            <w:noWrap/>
            <w:vAlign w:val="bottom"/>
            <w:hideMark/>
          </w:tcPr>
          <w:p w14:paraId="4DAB26B6" w14:textId="77777777" w:rsidR="00B516C5" w:rsidRPr="005E3A55" w:rsidRDefault="00B516C5" w:rsidP="00B516C5">
            <w:pPr>
              <w:jc w:val="center"/>
              <w:rPr>
                <w:rFonts w:cs="Calibri"/>
                <w:color w:val="000000"/>
                <w:lang w:eastAsia="ja-JP"/>
              </w:rPr>
            </w:pPr>
            <w:r w:rsidRPr="005E3A55">
              <w:rPr>
                <w:rFonts w:cs="Calibri"/>
                <w:color w:val="000000"/>
                <w:lang w:eastAsia="ja-JP"/>
              </w:rPr>
              <w:t>UBA</w:t>
            </w:r>
          </w:p>
        </w:tc>
        <w:tc>
          <w:tcPr>
            <w:tcW w:w="0" w:type="auto"/>
            <w:tcBorders>
              <w:top w:val="nil"/>
              <w:left w:val="nil"/>
              <w:bottom w:val="nil"/>
              <w:right w:val="nil"/>
            </w:tcBorders>
            <w:shd w:val="clear" w:color="auto" w:fill="auto"/>
            <w:noWrap/>
            <w:vAlign w:val="bottom"/>
            <w:hideMark/>
          </w:tcPr>
          <w:p w14:paraId="39F8F91F" w14:textId="77777777" w:rsidR="00B516C5" w:rsidRPr="005E3A55" w:rsidRDefault="00B516C5" w:rsidP="00B516C5">
            <w:pPr>
              <w:jc w:val="center"/>
              <w:rPr>
                <w:rFonts w:cs="Calibri"/>
                <w:color w:val="000000"/>
                <w:lang w:eastAsia="ja-JP"/>
              </w:rPr>
            </w:pPr>
            <w:r w:rsidRPr="005E3A55">
              <w:rPr>
                <w:rFonts w:cs="Calibri"/>
                <w:color w:val="000000"/>
                <w:lang w:eastAsia="ja-JP"/>
              </w:rPr>
              <w:t>CNN</w:t>
            </w:r>
          </w:p>
        </w:tc>
        <w:tc>
          <w:tcPr>
            <w:tcW w:w="0" w:type="auto"/>
            <w:tcBorders>
              <w:top w:val="nil"/>
              <w:left w:val="nil"/>
              <w:bottom w:val="nil"/>
              <w:right w:val="nil"/>
            </w:tcBorders>
            <w:shd w:val="clear" w:color="auto" w:fill="auto"/>
            <w:noWrap/>
            <w:vAlign w:val="bottom"/>
            <w:hideMark/>
          </w:tcPr>
          <w:p w14:paraId="1F79EE69" w14:textId="77777777" w:rsidR="00B516C5" w:rsidRPr="005E3A55" w:rsidRDefault="00B516C5" w:rsidP="00B516C5">
            <w:pPr>
              <w:jc w:val="center"/>
              <w:rPr>
                <w:rFonts w:cs="Calibri"/>
                <w:color w:val="000000"/>
                <w:lang w:eastAsia="ja-JP"/>
              </w:rPr>
            </w:pPr>
            <w:r w:rsidRPr="005E3A55">
              <w:rPr>
                <w:rFonts w:cs="Calibri"/>
                <w:color w:val="000000"/>
                <w:lang w:eastAsia="ja-JP"/>
              </w:rPr>
              <w:t>PPR</w:t>
            </w:r>
          </w:p>
        </w:tc>
        <w:tc>
          <w:tcPr>
            <w:tcW w:w="0" w:type="auto"/>
            <w:tcBorders>
              <w:top w:val="nil"/>
              <w:left w:val="nil"/>
              <w:bottom w:val="nil"/>
              <w:right w:val="nil"/>
            </w:tcBorders>
            <w:shd w:val="clear" w:color="auto" w:fill="auto"/>
            <w:noWrap/>
            <w:vAlign w:val="bottom"/>
            <w:hideMark/>
          </w:tcPr>
          <w:p w14:paraId="23BBE4F3" w14:textId="77777777" w:rsidR="00B516C5" w:rsidRPr="005E3A55" w:rsidRDefault="00B516C5" w:rsidP="00B516C5">
            <w:pPr>
              <w:jc w:val="center"/>
              <w:rPr>
                <w:rFonts w:cs="Calibri"/>
                <w:color w:val="000000"/>
                <w:lang w:eastAsia="ja-JP"/>
              </w:rPr>
            </w:pPr>
            <w:r w:rsidRPr="005E3A55">
              <w:rPr>
                <w:rFonts w:cs="Calibri"/>
                <w:color w:val="000000"/>
                <w:lang w:eastAsia="ja-JP"/>
              </w:rPr>
              <w:t>FLN</w:t>
            </w:r>
          </w:p>
        </w:tc>
      </w:tr>
      <w:tr w:rsidR="00B516C5" w:rsidRPr="005E3A55" w14:paraId="51107555" w14:textId="77777777" w:rsidTr="00B516C5">
        <w:trPr>
          <w:trHeight w:val="300"/>
        </w:trPr>
        <w:tc>
          <w:tcPr>
            <w:tcW w:w="0" w:type="auto"/>
            <w:tcBorders>
              <w:top w:val="nil"/>
              <w:left w:val="nil"/>
              <w:bottom w:val="nil"/>
              <w:right w:val="nil"/>
            </w:tcBorders>
            <w:shd w:val="clear" w:color="auto" w:fill="auto"/>
            <w:noWrap/>
            <w:vAlign w:val="bottom"/>
            <w:hideMark/>
          </w:tcPr>
          <w:p w14:paraId="290980B3" w14:textId="77777777" w:rsidR="00B516C5" w:rsidRPr="005E3A55" w:rsidRDefault="00B516C5" w:rsidP="00B516C5">
            <w:pPr>
              <w:jc w:val="center"/>
              <w:rPr>
                <w:rFonts w:cs="Calibri"/>
                <w:color w:val="000000"/>
                <w:lang w:eastAsia="ja-JP"/>
              </w:rPr>
            </w:pPr>
            <w:r w:rsidRPr="005E3A55">
              <w:rPr>
                <w:rFonts w:cs="Calibri"/>
                <w:color w:val="000000"/>
                <w:lang w:eastAsia="ja-JP"/>
              </w:rPr>
              <w:t>SAL</w:t>
            </w:r>
          </w:p>
        </w:tc>
        <w:tc>
          <w:tcPr>
            <w:tcW w:w="0" w:type="auto"/>
            <w:tcBorders>
              <w:top w:val="nil"/>
              <w:left w:val="nil"/>
              <w:bottom w:val="nil"/>
              <w:right w:val="nil"/>
            </w:tcBorders>
            <w:shd w:val="clear" w:color="000000" w:fill="FDC37D"/>
            <w:noWrap/>
            <w:vAlign w:val="bottom"/>
            <w:hideMark/>
          </w:tcPr>
          <w:p w14:paraId="6C9B1DE1"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FDC37D"/>
            <w:noWrap/>
            <w:vAlign w:val="bottom"/>
            <w:hideMark/>
          </w:tcPr>
          <w:p w14:paraId="15D62C30"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69F33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FA3A31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3B5D3E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8FE1B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7D339A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D5734B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58D951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39C5F2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0FB3AED"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7433C31E" w14:textId="77777777" w:rsidTr="00B516C5">
        <w:trPr>
          <w:trHeight w:val="300"/>
        </w:trPr>
        <w:tc>
          <w:tcPr>
            <w:tcW w:w="0" w:type="auto"/>
            <w:tcBorders>
              <w:top w:val="nil"/>
              <w:left w:val="nil"/>
              <w:bottom w:val="nil"/>
              <w:right w:val="nil"/>
            </w:tcBorders>
            <w:shd w:val="clear" w:color="auto" w:fill="auto"/>
            <w:noWrap/>
            <w:vAlign w:val="bottom"/>
            <w:hideMark/>
          </w:tcPr>
          <w:p w14:paraId="7F72128B" w14:textId="77777777" w:rsidR="00B516C5" w:rsidRPr="005E3A55" w:rsidRDefault="00B516C5" w:rsidP="00B516C5">
            <w:pPr>
              <w:jc w:val="center"/>
              <w:rPr>
                <w:rFonts w:cs="Calibri"/>
                <w:color w:val="000000"/>
                <w:lang w:eastAsia="ja-JP"/>
              </w:rPr>
            </w:pPr>
            <w:r w:rsidRPr="005E3A55">
              <w:rPr>
                <w:rFonts w:cs="Calibri"/>
                <w:color w:val="000000"/>
                <w:lang w:eastAsia="ja-JP"/>
              </w:rPr>
              <w:t>PAR</w:t>
            </w:r>
          </w:p>
        </w:tc>
        <w:tc>
          <w:tcPr>
            <w:tcW w:w="0" w:type="auto"/>
            <w:tcBorders>
              <w:top w:val="nil"/>
              <w:left w:val="nil"/>
              <w:bottom w:val="nil"/>
              <w:right w:val="nil"/>
            </w:tcBorders>
            <w:shd w:val="clear" w:color="000000" w:fill="FDC37D"/>
            <w:noWrap/>
            <w:vAlign w:val="bottom"/>
            <w:hideMark/>
          </w:tcPr>
          <w:p w14:paraId="563E6870"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FDC37D"/>
            <w:noWrap/>
            <w:vAlign w:val="bottom"/>
            <w:hideMark/>
          </w:tcPr>
          <w:p w14:paraId="333979F6"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F08B41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BF1115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A33520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DDDE5E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4CA8EC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9D49F1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CE9238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704E5E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F3E20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136311F0" w14:textId="77777777" w:rsidTr="00B516C5">
        <w:trPr>
          <w:trHeight w:val="300"/>
        </w:trPr>
        <w:tc>
          <w:tcPr>
            <w:tcW w:w="0" w:type="auto"/>
            <w:tcBorders>
              <w:top w:val="nil"/>
              <w:left w:val="nil"/>
              <w:bottom w:val="nil"/>
              <w:right w:val="nil"/>
            </w:tcBorders>
            <w:shd w:val="clear" w:color="auto" w:fill="auto"/>
            <w:noWrap/>
            <w:vAlign w:val="bottom"/>
            <w:hideMark/>
          </w:tcPr>
          <w:p w14:paraId="00D15129" w14:textId="77777777" w:rsidR="00B516C5" w:rsidRPr="005E3A55" w:rsidRDefault="00B516C5" w:rsidP="00B516C5">
            <w:pPr>
              <w:jc w:val="center"/>
              <w:rPr>
                <w:rFonts w:cs="Calibri"/>
                <w:color w:val="000000"/>
                <w:lang w:eastAsia="ja-JP"/>
              </w:rPr>
            </w:pPr>
            <w:r w:rsidRPr="005E3A55">
              <w:rPr>
                <w:rFonts w:cs="Calibri"/>
                <w:color w:val="000000"/>
                <w:lang w:eastAsia="ja-JP"/>
              </w:rPr>
              <w:t>ALC</w:t>
            </w:r>
          </w:p>
        </w:tc>
        <w:tc>
          <w:tcPr>
            <w:tcW w:w="0" w:type="auto"/>
            <w:tcBorders>
              <w:top w:val="nil"/>
              <w:left w:val="nil"/>
              <w:bottom w:val="nil"/>
              <w:right w:val="nil"/>
            </w:tcBorders>
            <w:shd w:val="clear" w:color="000000" w:fill="FFE784"/>
            <w:noWrap/>
            <w:vAlign w:val="bottom"/>
            <w:hideMark/>
          </w:tcPr>
          <w:p w14:paraId="79233DB9"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5803EC60"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DBB7B"/>
            <w:noWrap/>
            <w:vAlign w:val="bottom"/>
            <w:hideMark/>
          </w:tcPr>
          <w:p w14:paraId="29900228" w14:textId="77777777" w:rsidR="00B516C5" w:rsidRPr="005E3A55" w:rsidRDefault="00B516C5" w:rsidP="00B516C5">
            <w:pPr>
              <w:jc w:val="center"/>
              <w:rPr>
                <w:rFonts w:cs="Calibri"/>
                <w:color w:val="000000"/>
                <w:lang w:eastAsia="ja-JP"/>
              </w:rPr>
            </w:pPr>
            <w:r w:rsidRPr="005E3A55">
              <w:rPr>
                <w:rFonts w:cs="Calibri"/>
                <w:color w:val="000000"/>
                <w:lang w:eastAsia="ja-JP"/>
              </w:rPr>
              <w:t>37.6</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4AF85D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CAF0DC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2B088B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979FD9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80288A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40959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CB729B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9C8B20B"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4B86F378" w14:textId="77777777" w:rsidTr="00B516C5">
        <w:trPr>
          <w:trHeight w:val="300"/>
        </w:trPr>
        <w:tc>
          <w:tcPr>
            <w:tcW w:w="0" w:type="auto"/>
            <w:tcBorders>
              <w:top w:val="nil"/>
              <w:left w:val="nil"/>
              <w:bottom w:val="nil"/>
              <w:right w:val="nil"/>
            </w:tcBorders>
            <w:shd w:val="clear" w:color="auto" w:fill="auto"/>
            <w:noWrap/>
            <w:vAlign w:val="bottom"/>
            <w:hideMark/>
          </w:tcPr>
          <w:p w14:paraId="5AB3D1AB" w14:textId="77777777" w:rsidR="00B516C5" w:rsidRPr="005E3A55" w:rsidRDefault="00B516C5" w:rsidP="00B516C5">
            <w:pPr>
              <w:jc w:val="center"/>
              <w:rPr>
                <w:rFonts w:cs="Calibri"/>
                <w:color w:val="000000"/>
                <w:lang w:eastAsia="ja-JP"/>
              </w:rPr>
            </w:pPr>
            <w:r w:rsidRPr="005E3A55">
              <w:rPr>
                <w:rFonts w:cs="Calibri"/>
                <w:color w:val="000000"/>
                <w:lang w:eastAsia="ja-JP"/>
              </w:rPr>
              <w:t>PNB</w:t>
            </w:r>
          </w:p>
        </w:tc>
        <w:tc>
          <w:tcPr>
            <w:tcW w:w="0" w:type="auto"/>
            <w:tcBorders>
              <w:top w:val="nil"/>
              <w:left w:val="nil"/>
              <w:bottom w:val="nil"/>
              <w:right w:val="nil"/>
            </w:tcBorders>
            <w:shd w:val="clear" w:color="000000" w:fill="FFD981"/>
            <w:noWrap/>
            <w:vAlign w:val="bottom"/>
            <w:hideMark/>
          </w:tcPr>
          <w:p w14:paraId="3F7F70C7" w14:textId="77777777" w:rsidR="00B516C5" w:rsidRPr="005E3A55" w:rsidRDefault="00B516C5" w:rsidP="00B516C5">
            <w:pPr>
              <w:jc w:val="center"/>
              <w:rPr>
                <w:rFonts w:cs="Calibri"/>
                <w:color w:val="000000"/>
                <w:lang w:eastAsia="ja-JP"/>
              </w:rPr>
            </w:pPr>
            <w:r w:rsidRPr="005E3A55">
              <w:rPr>
                <w:rFonts w:cs="Calibri"/>
                <w:color w:val="000000"/>
                <w:lang w:eastAsia="ja-JP"/>
              </w:rPr>
              <w:t>14.0</w:t>
            </w:r>
            <w:r>
              <w:rPr>
                <w:rFonts w:cs="Calibri"/>
                <w:color w:val="000000"/>
                <w:lang w:eastAsia="ja-JP"/>
              </w:rPr>
              <w:t>%</w:t>
            </w:r>
          </w:p>
        </w:tc>
        <w:tc>
          <w:tcPr>
            <w:tcW w:w="0" w:type="auto"/>
            <w:tcBorders>
              <w:top w:val="nil"/>
              <w:left w:val="nil"/>
              <w:bottom w:val="nil"/>
              <w:right w:val="nil"/>
            </w:tcBorders>
            <w:shd w:val="clear" w:color="000000" w:fill="FFD981"/>
            <w:noWrap/>
            <w:vAlign w:val="bottom"/>
            <w:hideMark/>
          </w:tcPr>
          <w:p w14:paraId="17164C1A" w14:textId="77777777" w:rsidR="00B516C5" w:rsidRPr="005E3A55" w:rsidRDefault="00B516C5" w:rsidP="00B516C5">
            <w:pPr>
              <w:jc w:val="center"/>
              <w:rPr>
                <w:rFonts w:cs="Calibri"/>
                <w:color w:val="000000"/>
                <w:lang w:eastAsia="ja-JP"/>
              </w:rPr>
            </w:pPr>
            <w:r w:rsidRPr="005E3A55">
              <w:rPr>
                <w:rFonts w:cs="Calibri"/>
                <w:color w:val="000000"/>
                <w:lang w:eastAsia="ja-JP"/>
              </w:rPr>
              <w:t>14.0</w:t>
            </w:r>
            <w:r>
              <w:rPr>
                <w:rFonts w:cs="Calibri"/>
                <w:color w:val="000000"/>
                <w:lang w:eastAsia="ja-JP"/>
              </w:rPr>
              <w:t>%</w:t>
            </w:r>
          </w:p>
        </w:tc>
        <w:tc>
          <w:tcPr>
            <w:tcW w:w="0" w:type="auto"/>
            <w:tcBorders>
              <w:top w:val="nil"/>
              <w:left w:val="nil"/>
              <w:bottom w:val="nil"/>
              <w:right w:val="nil"/>
            </w:tcBorders>
            <w:shd w:val="clear" w:color="000000" w:fill="FFDF82"/>
            <w:noWrap/>
            <w:vAlign w:val="bottom"/>
            <w:hideMark/>
          </w:tcPr>
          <w:p w14:paraId="4D7231B3" w14:textId="77777777" w:rsidR="00B516C5" w:rsidRPr="005E3A55" w:rsidRDefault="00B516C5" w:rsidP="00B516C5">
            <w:pPr>
              <w:jc w:val="center"/>
              <w:rPr>
                <w:rFonts w:cs="Calibri"/>
                <w:color w:val="000000"/>
                <w:lang w:eastAsia="ja-JP"/>
              </w:rPr>
            </w:pPr>
            <w:r w:rsidRPr="005E3A55">
              <w:rPr>
                <w:rFonts w:cs="Calibri"/>
                <w:color w:val="000000"/>
                <w:lang w:eastAsia="ja-JP"/>
              </w:rPr>
              <w:t>9.3</w:t>
            </w:r>
            <w:r>
              <w:rPr>
                <w:rFonts w:cs="Calibri"/>
                <w:color w:val="000000"/>
                <w:lang w:eastAsia="ja-JP"/>
              </w:rPr>
              <w:t>%</w:t>
            </w:r>
          </w:p>
        </w:tc>
        <w:tc>
          <w:tcPr>
            <w:tcW w:w="0" w:type="auto"/>
            <w:tcBorders>
              <w:top w:val="nil"/>
              <w:left w:val="nil"/>
              <w:bottom w:val="nil"/>
              <w:right w:val="nil"/>
            </w:tcBorders>
            <w:shd w:val="clear" w:color="000000" w:fill="FB9073"/>
            <w:noWrap/>
            <w:vAlign w:val="bottom"/>
            <w:hideMark/>
          </w:tcPr>
          <w:p w14:paraId="30E978F8" w14:textId="77777777" w:rsidR="00B516C5" w:rsidRPr="005E3A55" w:rsidRDefault="00B516C5" w:rsidP="00B516C5">
            <w:pPr>
              <w:jc w:val="center"/>
              <w:rPr>
                <w:rFonts w:cs="Calibri"/>
                <w:color w:val="000000"/>
                <w:lang w:eastAsia="ja-JP"/>
              </w:rPr>
            </w:pPr>
            <w:r w:rsidRPr="005E3A55">
              <w:rPr>
                <w:rFonts w:cs="Calibri"/>
                <w:color w:val="000000"/>
                <w:lang w:eastAsia="ja-JP"/>
              </w:rPr>
              <w:t>70.7</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7D28CE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3732B7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4584A8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A2F068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919ACA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9014D1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1F693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0AC5030F" w14:textId="77777777" w:rsidTr="00B516C5">
        <w:trPr>
          <w:trHeight w:val="300"/>
        </w:trPr>
        <w:tc>
          <w:tcPr>
            <w:tcW w:w="0" w:type="auto"/>
            <w:tcBorders>
              <w:top w:val="nil"/>
              <w:left w:val="nil"/>
              <w:bottom w:val="nil"/>
              <w:right w:val="nil"/>
            </w:tcBorders>
            <w:shd w:val="clear" w:color="auto" w:fill="auto"/>
            <w:noWrap/>
            <w:vAlign w:val="bottom"/>
            <w:hideMark/>
          </w:tcPr>
          <w:p w14:paraId="1337105F" w14:textId="77777777" w:rsidR="00B516C5" w:rsidRPr="005E3A55" w:rsidRDefault="00B516C5" w:rsidP="00B516C5">
            <w:pPr>
              <w:jc w:val="center"/>
              <w:rPr>
                <w:rFonts w:cs="Calibri"/>
                <w:color w:val="000000"/>
                <w:lang w:eastAsia="ja-JP"/>
              </w:rPr>
            </w:pPr>
            <w:r w:rsidRPr="005E3A55">
              <w:rPr>
                <w:rFonts w:cs="Calibri"/>
                <w:color w:val="000000"/>
                <w:lang w:eastAsia="ja-JP"/>
              </w:rPr>
              <w:t>PRC</w:t>
            </w:r>
          </w:p>
        </w:tc>
        <w:tc>
          <w:tcPr>
            <w:tcW w:w="0" w:type="auto"/>
            <w:tcBorders>
              <w:top w:val="nil"/>
              <w:left w:val="nil"/>
              <w:bottom w:val="nil"/>
              <w:right w:val="nil"/>
            </w:tcBorders>
            <w:shd w:val="clear" w:color="000000" w:fill="FFE583"/>
            <w:noWrap/>
            <w:vAlign w:val="bottom"/>
            <w:hideMark/>
          </w:tcPr>
          <w:p w14:paraId="427BD4D1" w14:textId="77777777" w:rsidR="00B516C5" w:rsidRPr="005E3A55" w:rsidRDefault="00B516C5" w:rsidP="00B516C5">
            <w:pPr>
              <w:jc w:val="center"/>
              <w:rPr>
                <w:rFonts w:cs="Calibri"/>
                <w:color w:val="000000"/>
                <w:lang w:eastAsia="ja-JP"/>
              </w:rPr>
            </w:pPr>
            <w:r w:rsidRPr="005E3A55">
              <w:rPr>
                <w:rFonts w:cs="Calibri"/>
                <w:color w:val="000000"/>
                <w:lang w:eastAsia="ja-JP"/>
              </w:rPr>
              <w:t>5.0</w:t>
            </w:r>
            <w:r>
              <w:rPr>
                <w:rFonts w:cs="Calibri"/>
                <w:color w:val="000000"/>
                <w:lang w:eastAsia="ja-JP"/>
              </w:rPr>
              <w:t>%</w:t>
            </w:r>
          </w:p>
        </w:tc>
        <w:tc>
          <w:tcPr>
            <w:tcW w:w="0" w:type="auto"/>
            <w:tcBorders>
              <w:top w:val="nil"/>
              <w:left w:val="nil"/>
              <w:bottom w:val="nil"/>
              <w:right w:val="nil"/>
            </w:tcBorders>
            <w:shd w:val="clear" w:color="000000" w:fill="FFE583"/>
            <w:noWrap/>
            <w:vAlign w:val="bottom"/>
            <w:hideMark/>
          </w:tcPr>
          <w:p w14:paraId="23A03AA2" w14:textId="77777777" w:rsidR="00B516C5" w:rsidRPr="005E3A55" w:rsidRDefault="00B516C5" w:rsidP="00B516C5">
            <w:pPr>
              <w:jc w:val="center"/>
              <w:rPr>
                <w:rFonts w:cs="Calibri"/>
                <w:color w:val="000000"/>
                <w:lang w:eastAsia="ja-JP"/>
              </w:rPr>
            </w:pPr>
            <w:r w:rsidRPr="005E3A55">
              <w:rPr>
                <w:rFonts w:cs="Calibri"/>
                <w:color w:val="000000"/>
                <w:lang w:eastAsia="ja-JP"/>
              </w:rPr>
              <w:t>5.0</w:t>
            </w:r>
            <w:r>
              <w:rPr>
                <w:rFonts w:cs="Calibri"/>
                <w:color w:val="000000"/>
                <w:lang w:eastAsia="ja-JP"/>
              </w:rPr>
              <w:t>%</w:t>
            </w:r>
          </w:p>
        </w:tc>
        <w:tc>
          <w:tcPr>
            <w:tcW w:w="0" w:type="auto"/>
            <w:tcBorders>
              <w:top w:val="nil"/>
              <w:left w:val="nil"/>
              <w:bottom w:val="nil"/>
              <w:right w:val="nil"/>
            </w:tcBorders>
            <w:shd w:val="clear" w:color="000000" w:fill="FDC57D"/>
            <w:noWrap/>
            <w:vAlign w:val="bottom"/>
            <w:hideMark/>
          </w:tcPr>
          <w:p w14:paraId="54F6111F" w14:textId="77777777" w:rsidR="00B516C5" w:rsidRPr="005E3A55" w:rsidRDefault="00B516C5" w:rsidP="00B516C5">
            <w:pPr>
              <w:jc w:val="center"/>
              <w:rPr>
                <w:rFonts w:cs="Calibri"/>
                <w:color w:val="000000"/>
                <w:lang w:eastAsia="ja-JP"/>
              </w:rPr>
            </w:pPr>
            <w:r w:rsidRPr="005E3A55">
              <w:rPr>
                <w:rFonts w:cs="Calibri"/>
                <w:color w:val="000000"/>
                <w:lang w:eastAsia="ja-JP"/>
              </w:rPr>
              <w:t>29.9</w:t>
            </w:r>
            <w:r>
              <w:rPr>
                <w:rFonts w:cs="Calibri"/>
                <w:color w:val="000000"/>
                <w:lang w:eastAsia="ja-JP"/>
              </w:rPr>
              <w:t>%</w:t>
            </w:r>
          </w:p>
        </w:tc>
        <w:tc>
          <w:tcPr>
            <w:tcW w:w="0" w:type="auto"/>
            <w:tcBorders>
              <w:top w:val="nil"/>
              <w:left w:val="nil"/>
              <w:bottom w:val="nil"/>
              <w:right w:val="nil"/>
            </w:tcBorders>
            <w:shd w:val="clear" w:color="000000" w:fill="FED780"/>
            <w:noWrap/>
            <w:vAlign w:val="bottom"/>
            <w:hideMark/>
          </w:tcPr>
          <w:p w14:paraId="7EFBBBE8" w14:textId="77777777" w:rsidR="00B516C5" w:rsidRPr="005E3A55" w:rsidRDefault="00B516C5" w:rsidP="00B516C5">
            <w:pPr>
              <w:jc w:val="center"/>
              <w:rPr>
                <w:rFonts w:cs="Calibri"/>
                <w:color w:val="000000"/>
                <w:lang w:eastAsia="ja-JP"/>
              </w:rPr>
            </w:pPr>
            <w:r w:rsidRPr="005E3A55">
              <w:rPr>
                <w:rFonts w:cs="Calibri"/>
                <w:color w:val="000000"/>
                <w:lang w:eastAsia="ja-JP"/>
              </w:rPr>
              <w:t>16.1</w:t>
            </w:r>
            <w:r>
              <w:rPr>
                <w:rFonts w:cs="Calibri"/>
                <w:color w:val="000000"/>
                <w:lang w:eastAsia="ja-JP"/>
              </w:rPr>
              <w:t>%</w:t>
            </w:r>
          </w:p>
        </w:tc>
        <w:tc>
          <w:tcPr>
            <w:tcW w:w="0" w:type="auto"/>
            <w:tcBorders>
              <w:top w:val="nil"/>
              <w:left w:val="nil"/>
              <w:bottom w:val="nil"/>
              <w:right w:val="nil"/>
            </w:tcBorders>
            <w:shd w:val="clear" w:color="000000" w:fill="F9726D"/>
            <w:noWrap/>
            <w:vAlign w:val="bottom"/>
            <w:hideMark/>
          </w:tcPr>
          <w:p w14:paraId="1A64B7D5" w14:textId="77777777" w:rsidR="00B516C5" w:rsidRPr="005E3A55" w:rsidRDefault="00B516C5" w:rsidP="00B516C5">
            <w:pPr>
              <w:jc w:val="center"/>
              <w:rPr>
                <w:rFonts w:cs="Calibri"/>
                <w:color w:val="000000"/>
                <w:lang w:eastAsia="ja-JP"/>
              </w:rPr>
            </w:pPr>
            <w:r w:rsidRPr="005E3A55">
              <w:rPr>
                <w:rFonts w:cs="Calibri"/>
                <w:color w:val="000000"/>
                <w:lang w:eastAsia="ja-JP"/>
              </w:rPr>
              <w:t>93.4</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4ED264B"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8E2E2C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32232A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1FED6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8792EE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C08DAF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0B20A2C7" w14:textId="77777777" w:rsidTr="00B516C5">
        <w:trPr>
          <w:trHeight w:val="300"/>
        </w:trPr>
        <w:tc>
          <w:tcPr>
            <w:tcW w:w="0" w:type="auto"/>
            <w:tcBorders>
              <w:top w:val="nil"/>
              <w:left w:val="nil"/>
              <w:bottom w:val="nil"/>
              <w:right w:val="nil"/>
            </w:tcBorders>
            <w:shd w:val="clear" w:color="auto" w:fill="auto"/>
            <w:noWrap/>
            <w:vAlign w:val="bottom"/>
            <w:hideMark/>
          </w:tcPr>
          <w:p w14:paraId="43131B4F" w14:textId="77777777" w:rsidR="00B516C5" w:rsidRPr="005E3A55" w:rsidRDefault="00B516C5" w:rsidP="00B516C5">
            <w:pPr>
              <w:jc w:val="center"/>
              <w:rPr>
                <w:rFonts w:cs="Calibri"/>
                <w:color w:val="000000"/>
                <w:lang w:eastAsia="ja-JP"/>
              </w:rPr>
            </w:pPr>
            <w:r w:rsidRPr="005E3A55">
              <w:rPr>
                <w:rFonts w:cs="Calibri"/>
                <w:color w:val="000000"/>
                <w:lang w:eastAsia="ja-JP"/>
              </w:rPr>
              <w:t>TMD</w:t>
            </w:r>
          </w:p>
        </w:tc>
        <w:tc>
          <w:tcPr>
            <w:tcW w:w="0" w:type="auto"/>
            <w:tcBorders>
              <w:top w:val="nil"/>
              <w:left w:val="nil"/>
              <w:bottom w:val="nil"/>
              <w:right w:val="nil"/>
            </w:tcBorders>
            <w:shd w:val="clear" w:color="000000" w:fill="FED881"/>
            <w:noWrap/>
            <w:vAlign w:val="bottom"/>
            <w:hideMark/>
          </w:tcPr>
          <w:p w14:paraId="4F0B7CC4" w14:textId="77777777" w:rsidR="00B516C5" w:rsidRPr="005E3A55" w:rsidRDefault="00B516C5" w:rsidP="00B516C5">
            <w:pPr>
              <w:jc w:val="center"/>
              <w:rPr>
                <w:rFonts w:cs="Calibri"/>
                <w:color w:val="000000"/>
                <w:lang w:eastAsia="ja-JP"/>
              </w:rPr>
            </w:pPr>
            <w:r w:rsidRPr="005E3A55">
              <w:rPr>
                <w:rFonts w:cs="Calibri"/>
                <w:color w:val="000000"/>
                <w:lang w:eastAsia="ja-JP"/>
              </w:rPr>
              <w:t>14.8</w:t>
            </w:r>
            <w:r>
              <w:rPr>
                <w:rFonts w:cs="Calibri"/>
                <w:color w:val="000000"/>
                <w:lang w:eastAsia="ja-JP"/>
              </w:rPr>
              <w:t>%</w:t>
            </w:r>
          </w:p>
        </w:tc>
        <w:tc>
          <w:tcPr>
            <w:tcW w:w="0" w:type="auto"/>
            <w:tcBorders>
              <w:top w:val="nil"/>
              <w:left w:val="nil"/>
              <w:bottom w:val="nil"/>
              <w:right w:val="nil"/>
            </w:tcBorders>
            <w:shd w:val="clear" w:color="000000" w:fill="FED881"/>
            <w:noWrap/>
            <w:vAlign w:val="bottom"/>
            <w:hideMark/>
          </w:tcPr>
          <w:p w14:paraId="06BE4798" w14:textId="77777777" w:rsidR="00B516C5" w:rsidRPr="005E3A55" w:rsidRDefault="00B516C5" w:rsidP="00B516C5">
            <w:pPr>
              <w:jc w:val="center"/>
              <w:rPr>
                <w:rFonts w:cs="Calibri"/>
                <w:color w:val="000000"/>
                <w:lang w:eastAsia="ja-JP"/>
              </w:rPr>
            </w:pPr>
            <w:r w:rsidRPr="005E3A55">
              <w:rPr>
                <w:rFonts w:cs="Calibri"/>
                <w:color w:val="000000"/>
                <w:lang w:eastAsia="ja-JP"/>
              </w:rPr>
              <w:t>14.8</w:t>
            </w:r>
            <w:r>
              <w:rPr>
                <w:rFonts w:cs="Calibri"/>
                <w:color w:val="000000"/>
                <w:lang w:eastAsia="ja-JP"/>
              </w:rPr>
              <w:t>%</w:t>
            </w:r>
          </w:p>
        </w:tc>
        <w:tc>
          <w:tcPr>
            <w:tcW w:w="0" w:type="auto"/>
            <w:tcBorders>
              <w:top w:val="nil"/>
              <w:left w:val="nil"/>
              <w:bottom w:val="nil"/>
              <w:right w:val="nil"/>
            </w:tcBorders>
            <w:shd w:val="clear" w:color="000000" w:fill="FECD7F"/>
            <w:noWrap/>
            <w:vAlign w:val="bottom"/>
            <w:hideMark/>
          </w:tcPr>
          <w:p w14:paraId="4CCD4445" w14:textId="77777777" w:rsidR="00B516C5" w:rsidRPr="005E3A55" w:rsidRDefault="00B516C5" w:rsidP="00B516C5">
            <w:pPr>
              <w:jc w:val="center"/>
              <w:rPr>
                <w:rFonts w:cs="Calibri"/>
                <w:color w:val="000000"/>
                <w:lang w:eastAsia="ja-JP"/>
              </w:rPr>
            </w:pPr>
            <w:r w:rsidRPr="005E3A55">
              <w:rPr>
                <w:rFonts w:cs="Calibri"/>
                <w:color w:val="000000"/>
                <w:lang w:eastAsia="ja-JP"/>
              </w:rPr>
              <w:t>23.2</w:t>
            </w:r>
            <w:r>
              <w:rPr>
                <w:rFonts w:cs="Calibri"/>
                <w:color w:val="000000"/>
                <w:lang w:eastAsia="ja-JP"/>
              </w:rPr>
              <w:t>%</w:t>
            </w:r>
          </w:p>
        </w:tc>
        <w:tc>
          <w:tcPr>
            <w:tcW w:w="0" w:type="auto"/>
            <w:tcBorders>
              <w:top w:val="nil"/>
              <w:left w:val="nil"/>
              <w:bottom w:val="nil"/>
              <w:right w:val="nil"/>
            </w:tcBorders>
            <w:shd w:val="clear" w:color="000000" w:fill="FFDA81"/>
            <w:noWrap/>
            <w:vAlign w:val="bottom"/>
            <w:hideMark/>
          </w:tcPr>
          <w:p w14:paraId="79C0F1CA" w14:textId="77777777" w:rsidR="00B516C5" w:rsidRPr="005E3A55" w:rsidRDefault="00B516C5" w:rsidP="00B516C5">
            <w:pPr>
              <w:jc w:val="center"/>
              <w:rPr>
                <w:rFonts w:cs="Calibri"/>
                <w:color w:val="000000"/>
                <w:lang w:eastAsia="ja-JP"/>
              </w:rPr>
            </w:pPr>
            <w:r w:rsidRPr="005E3A55">
              <w:rPr>
                <w:rFonts w:cs="Calibri"/>
                <w:color w:val="000000"/>
                <w:lang w:eastAsia="ja-JP"/>
              </w:rPr>
              <w:t>13.2</w:t>
            </w:r>
            <w:r>
              <w:rPr>
                <w:rFonts w:cs="Calibri"/>
                <w:color w:val="000000"/>
                <w:lang w:eastAsia="ja-JP"/>
              </w:rPr>
              <w:t>%</w:t>
            </w:r>
          </w:p>
        </w:tc>
        <w:tc>
          <w:tcPr>
            <w:tcW w:w="0" w:type="auto"/>
            <w:tcBorders>
              <w:top w:val="nil"/>
              <w:left w:val="nil"/>
              <w:bottom w:val="nil"/>
              <w:right w:val="nil"/>
            </w:tcBorders>
            <w:shd w:val="clear" w:color="000000" w:fill="FFE383"/>
            <w:noWrap/>
            <w:vAlign w:val="bottom"/>
            <w:hideMark/>
          </w:tcPr>
          <w:p w14:paraId="7A08D3B5" w14:textId="77777777" w:rsidR="00B516C5" w:rsidRPr="005E3A55" w:rsidRDefault="00B516C5" w:rsidP="00B516C5">
            <w:pPr>
              <w:jc w:val="center"/>
              <w:rPr>
                <w:rFonts w:cs="Calibri"/>
                <w:color w:val="000000"/>
                <w:lang w:eastAsia="ja-JP"/>
              </w:rPr>
            </w:pPr>
            <w:r w:rsidRPr="005E3A55">
              <w:rPr>
                <w:rFonts w:cs="Calibri"/>
                <w:color w:val="000000"/>
                <w:lang w:eastAsia="ja-JP"/>
              </w:rPr>
              <w:t>6.6</w:t>
            </w:r>
            <w:r>
              <w:rPr>
                <w:rFonts w:cs="Calibri"/>
                <w:color w:val="000000"/>
                <w:lang w:eastAsia="ja-JP"/>
              </w:rPr>
              <w:t>%</w:t>
            </w:r>
          </w:p>
        </w:tc>
        <w:tc>
          <w:tcPr>
            <w:tcW w:w="0" w:type="auto"/>
            <w:tcBorders>
              <w:top w:val="nil"/>
              <w:left w:val="nil"/>
              <w:bottom w:val="nil"/>
              <w:right w:val="nil"/>
            </w:tcBorders>
            <w:shd w:val="clear" w:color="000000" w:fill="F8696B"/>
            <w:noWrap/>
            <w:vAlign w:val="bottom"/>
            <w:hideMark/>
          </w:tcPr>
          <w:p w14:paraId="3FAEB460" w14:textId="77777777" w:rsidR="00B516C5" w:rsidRPr="005E3A55" w:rsidRDefault="00B516C5" w:rsidP="00B516C5">
            <w:pPr>
              <w:jc w:val="center"/>
              <w:rPr>
                <w:rFonts w:cs="Calibri"/>
                <w:color w:val="000000"/>
                <w:lang w:eastAsia="ja-JP"/>
              </w:rPr>
            </w:pPr>
            <w:r w:rsidRPr="005E3A55">
              <w:rPr>
                <w:rFonts w:cs="Calibri"/>
                <w:color w:val="000000"/>
                <w:lang w:eastAsia="ja-JP"/>
              </w:rPr>
              <w:t>100.0</w:t>
            </w:r>
            <w:r>
              <w:rPr>
                <w:rFonts w:cs="Calibri"/>
                <w:color w:val="000000"/>
                <w:lang w:eastAsia="ja-JP"/>
              </w:rPr>
              <w:t>%</w:t>
            </w:r>
          </w:p>
        </w:tc>
        <w:tc>
          <w:tcPr>
            <w:tcW w:w="0" w:type="auto"/>
            <w:tcBorders>
              <w:top w:val="nil"/>
              <w:left w:val="nil"/>
              <w:bottom w:val="nil"/>
              <w:right w:val="nil"/>
            </w:tcBorders>
            <w:shd w:val="clear" w:color="000000" w:fill="FFEA84"/>
            <w:noWrap/>
            <w:vAlign w:val="bottom"/>
            <w:hideMark/>
          </w:tcPr>
          <w:p w14:paraId="2C4A96D3" w14:textId="77777777" w:rsidR="00B516C5" w:rsidRPr="005E3A55" w:rsidRDefault="00B516C5" w:rsidP="00B516C5">
            <w:pPr>
              <w:jc w:val="center"/>
              <w:rPr>
                <w:rFonts w:cs="Calibri"/>
                <w:color w:val="000000"/>
                <w:lang w:eastAsia="ja-JP"/>
              </w:rPr>
            </w:pPr>
            <w:r w:rsidRPr="005E3A55">
              <w:rPr>
                <w:rFonts w:cs="Calibri"/>
                <w:color w:val="000000"/>
                <w:lang w:eastAsia="ja-JP"/>
              </w:rPr>
              <w:t>1.2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4488EF39"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44E3DFD"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8ACFC68"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7F5C1864"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r>
      <w:tr w:rsidR="00B516C5" w:rsidRPr="005E3A55" w14:paraId="5A3544C4" w14:textId="77777777" w:rsidTr="00B516C5">
        <w:trPr>
          <w:trHeight w:val="300"/>
        </w:trPr>
        <w:tc>
          <w:tcPr>
            <w:tcW w:w="0" w:type="auto"/>
            <w:tcBorders>
              <w:top w:val="nil"/>
              <w:left w:val="nil"/>
              <w:bottom w:val="nil"/>
              <w:right w:val="nil"/>
            </w:tcBorders>
            <w:shd w:val="clear" w:color="auto" w:fill="auto"/>
            <w:noWrap/>
            <w:vAlign w:val="bottom"/>
            <w:hideMark/>
          </w:tcPr>
          <w:p w14:paraId="7E1155E0" w14:textId="77777777" w:rsidR="00B516C5" w:rsidRPr="005E3A55" w:rsidRDefault="00B516C5" w:rsidP="00B516C5">
            <w:pPr>
              <w:jc w:val="center"/>
              <w:rPr>
                <w:rFonts w:cs="Calibri"/>
                <w:color w:val="000000"/>
                <w:lang w:eastAsia="ja-JP"/>
              </w:rPr>
            </w:pPr>
            <w:r w:rsidRPr="005E3A55">
              <w:rPr>
                <w:rFonts w:cs="Calibri"/>
                <w:color w:val="000000"/>
                <w:lang w:eastAsia="ja-JP"/>
              </w:rPr>
              <w:t>GPM</w:t>
            </w:r>
          </w:p>
        </w:tc>
        <w:tc>
          <w:tcPr>
            <w:tcW w:w="0" w:type="auto"/>
            <w:tcBorders>
              <w:top w:val="nil"/>
              <w:left w:val="nil"/>
              <w:bottom w:val="nil"/>
              <w:right w:val="nil"/>
            </w:tcBorders>
            <w:shd w:val="clear" w:color="000000" w:fill="63BE7B"/>
            <w:noWrap/>
            <w:vAlign w:val="bottom"/>
            <w:hideMark/>
          </w:tcPr>
          <w:p w14:paraId="7A186B4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5D9962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761677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ECC687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2D0D50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0895D0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A7E70"/>
            <w:noWrap/>
            <w:vAlign w:val="bottom"/>
            <w:hideMark/>
          </w:tcPr>
          <w:p w14:paraId="60C306E6" w14:textId="77777777" w:rsidR="00B516C5" w:rsidRPr="005E3A55" w:rsidRDefault="00B516C5" w:rsidP="00B516C5">
            <w:pPr>
              <w:jc w:val="center"/>
              <w:rPr>
                <w:rFonts w:cs="Calibri"/>
                <w:color w:val="000000"/>
                <w:lang w:eastAsia="ja-JP"/>
              </w:rPr>
            </w:pPr>
            <w:r w:rsidRPr="005E3A55">
              <w:rPr>
                <w:rFonts w:cs="Calibri"/>
                <w:color w:val="000000"/>
                <w:lang w:eastAsia="ja-JP"/>
              </w:rPr>
              <w:t>83.9</w:t>
            </w:r>
            <w:r>
              <w:rPr>
                <w:rFonts w:cs="Calibri"/>
                <w:color w:val="000000"/>
                <w:lang w:eastAsia="ja-JP"/>
              </w:rPr>
              <w:t>%</w:t>
            </w:r>
          </w:p>
        </w:tc>
        <w:tc>
          <w:tcPr>
            <w:tcW w:w="0" w:type="auto"/>
            <w:tcBorders>
              <w:top w:val="nil"/>
              <w:left w:val="nil"/>
              <w:bottom w:val="nil"/>
              <w:right w:val="nil"/>
            </w:tcBorders>
            <w:shd w:val="clear" w:color="000000" w:fill="FFE383"/>
            <w:noWrap/>
            <w:vAlign w:val="bottom"/>
            <w:hideMark/>
          </w:tcPr>
          <w:p w14:paraId="34EC7D4C" w14:textId="77777777" w:rsidR="00B516C5" w:rsidRPr="005E3A55" w:rsidRDefault="00B516C5" w:rsidP="00B516C5">
            <w:pPr>
              <w:jc w:val="center"/>
              <w:rPr>
                <w:rFonts w:cs="Calibri"/>
                <w:color w:val="000000"/>
                <w:lang w:eastAsia="ja-JP"/>
              </w:rPr>
            </w:pPr>
            <w:r w:rsidRPr="005E3A55">
              <w:rPr>
                <w:rFonts w:cs="Calibri"/>
                <w:color w:val="000000"/>
                <w:lang w:eastAsia="ja-JP"/>
              </w:rPr>
              <w:t>6.7</w:t>
            </w:r>
            <w:r>
              <w:rPr>
                <w:rFonts w:cs="Calibri"/>
                <w:color w:val="000000"/>
                <w:lang w:eastAsia="ja-JP"/>
              </w:rPr>
              <w:t>%</w:t>
            </w:r>
          </w:p>
        </w:tc>
        <w:tc>
          <w:tcPr>
            <w:tcW w:w="0" w:type="auto"/>
            <w:tcBorders>
              <w:top w:val="nil"/>
              <w:left w:val="nil"/>
              <w:bottom w:val="nil"/>
              <w:right w:val="nil"/>
            </w:tcBorders>
            <w:shd w:val="clear" w:color="000000" w:fill="FFE884"/>
            <w:noWrap/>
            <w:vAlign w:val="bottom"/>
            <w:hideMark/>
          </w:tcPr>
          <w:p w14:paraId="6F8F9AFB" w14:textId="77777777" w:rsidR="00B516C5" w:rsidRPr="005E3A55" w:rsidRDefault="00B516C5" w:rsidP="00B516C5">
            <w:pPr>
              <w:jc w:val="center"/>
              <w:rPr>
                <w:rFonts w:cs="Calibri"/>
                <w:color w:val="000000"/>
                <w:lang w:eastAsia="ja-JP"/>
              </w:rPr>
            </w:pPr>
            <w:r w:rsidRPr="005E3A55">
              <w:rPr>
                <w:rFonts w:cs="Calibri"/>
                <w:color w:val="000000"/>
                <w:lang w:eastAsia="ja-JP"/>
              </w:rPr>
              <w:t>2.8</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73398F3C" w14:textId="77777777" w:rsidR="00B516C5" w:rsidRPr="005E3A55" w:rsidRDefault="00B516C5" w:rsidP="00B516C5">
            <w:pPr>
              <w:jc w:val="center"/>
              <w:rPr>
                <w:rFonts w:cs="Calibri"/>
                <w:color w:val="000000"/>
                <w:lang w:eastAsia="ja-JP"/>
              </w:rPr>
            </w:pPr>
            <w:r w:rsidRPr="005E3A55">
              <w:rPr>
                <w:rFonts w:cs="Calibri"/>
                <w:color w:val="000000"/>
                <w:lang w:eastAsia="ja-JP"/>
              </w:rPr>
              <w:t>3.2</w:t>
            </w:r>
            <w:r>
              <w:rPr>
                <w:rFonts w:cs="Calibri"/>
                <w:color w:val="000000"/>
                <w:lang w:eastAsia="ja-JP"/>
              </w:rPr>
              <w:t>%</w:t>
            </w:r>
          </w:p>
        </w:tc>
        <w:tc>
          <w:tcPr>
            <w:tcW w:w="0" w:type="auto"/>
            <w:tcBorders>
              <w:top w:val="nil"/>
              <w:left w:val="nil"/>
              <w:bottom w:val="nil"/>
              <w:right w:val="nil"/>
            </w:tcBorders>
            <w:shd w:val="clear" w:color="000000" w:fill="FECD7F"/>
            <w:noWrap/>
            <w:vAlign w:val="bottom"/>
            <w:hideMark/>
          </w:tcPr>
          <w:p w14:paraId="0238DAF9" w14:textId="77777777" w:rsidR="00B516C5" w:rsidRPr="005E3A55" w:rsidRDefault="00B516C5" w:rsidP="00B516C5">
            <w:pPr>
              <w:jc w:val="center"/>
              <w:rPr>
                <w:rFonts w:cs="Calibri"/>
                <w:color w:val="000000"/>
                <w:lang w:eastAsia="ja-JP"/>
              </w:rPr>
            </w:pPr>
            <w:r w:rsidRPr="005E3A55">
              <w:rPr>
                <w:rFonts w:cs="Calibri"/>
                <w:color w:val="000000"/>
                <w:lang w:eastAsia="ja-JP"/>
              </w:rPr>
              <w:t>23.1</w:t>
            </w:r>
            <w:r>
              <w:rPr>
                <w:rFonts w:cs="Calibri"/>
                <w:color w:val="000000"/>
                <w:lang w:eastAsia="ja-JP"/>
              </w:rPr>
              <w:t>%</w:t>
            </w:r>
          </w:p>
        </w:tc>
      </w:tr>
      <w:tr w:rsidR="00B516C5" w:rsidRPr="005E3A55" w14:paraId="78E000C7" w14:textId="77777777" w:rsidTr="00B516C5">
        <w:trPr>
          <w:trHeight w:val="300"/>
        </w:trPr>
        <w:tc>
          <w:tcPr>
            <w:tcW w:w="0" w:type="auto"/>
            <w:tcBorders>
              <w:top w:val="nil"/>
              <w:left w:val="nil"/>
              <w:bottom w:val="nil"/>
              <w:right w:val="nil"/>
            </w:tcBorders>
            <w:shd w:val="clear" w:color="auto" w:fill="auto"/>
            <w:noWrap/>
            <w:vAlign w:val="bottom"/>
            <w:hideMark/>
          </w:tcPr>
          <w:p w14:paraId="489C09E4" w14:textId="77777777" w:rsidR="00B516C5" w:rsidRPr="005E3A55" w:rsidRDefault="00B516C5" w:rsidP="00B516C5">
            <w:pPr>
              <w:jc w:val="center"/>
              <w:rPr>
                <w:rFonts w:cs="Calibri"/>
                <w:color w:val="000000"/>
                <w:lang w:eastAsia="ja-JP"/>
              </w:rPr>
            </w:pPr>
            <w:r w:rsidRPr="005E3A55">
              <w:rPr>
                <w:rFonts w:cs="Calibri"/>
                <w:color w:val="000000"/>
                <w:lang w:eastAsia="ja-JP"/>
              </w:rPr>
              <w:t>UBA</w:t>
            </w:r>
          </w:p>
        </w:tc>
        <w:tc>
          <w:tcPr>
            <w:tcW w:w="0" w:type="auto"/>
            <w:tcBorders>
              <w:top w:val="nil"/>
              <w:left w:val="nil"/>
              <w:bottom w:val="nil"/>
              <w:right w:val="nil"/>
            </w:tcBorders>
            <w:shd w:val="clear" w:color="000000" w:fill="63BE7B"/>
            <w:noWrap/>
            <w:vAlign w:val="bottom"/>
            <w:hideMark/>
          </w:tcPr>
          <w:p w14:paraId="253455E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3CF81B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AB00F5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F4854F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F1617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B34561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D6831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DB97B"/>
            <w:noWrap/>
            <w:vAlign w:val="bottom"/>
            <w:hideMark/>
          </w:tcPr>
          <w:p w14:paraId="0D7117E7" w14:textId="77777777" w:rsidR="00B516C5" w:rsidRPr="005E3A55" w:rsidRDefault="00B516C5" w:rsidP="00B516C5">
            <w:pPr>
              <w:jc w:val="center"/>
              <w:rPr>
                <w:rFonts w:cs="Calibri"/>
                <w:color w:val="000000"/>
                <w:lang w:eastAsia="ja-JP"/>
              </w:rPr>
            </w:pPr>
            <w:r w:rsidRPr="005E3A55">
              <w:rPr>
                <w:rFonts w:cs="Calibri"/>
                <w:color w:val="000000"/>
                <w:lang w:eastAsia="ja-JP"/>
              </w:rPr>
              <w:t>38.5</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46AEB203"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c>
          <w:tcPr>
            <w:tcW w:w="0" w:type="auto"/>
            <w:tcBorders>
              <w:top w:val="nil"/>
              <w:left w:val="nil"/>
              <w:bottom w:val="nil"/>
              <w:right w:val="nil"/>
            </w:tcBorders>
            <w:shd w:val="clear" w:color="000000" w:fill="FFEA84"/>
            <w:noWrap/>
            <w:vAlign w:val="bottom"/>
            <w:hideMark/>
          </w:tcPr>
          <w:p w14:paraId="36F006AA" w14:textId="77777777" w:rsidR="00B516C5" w:rsidRPr="005E3A55" w:rsidRDefault="00B516C5" w:rsidP="00B516C5">
            <w:pPr>
              <w:jc w:val="center"/>
              <w:rPr>
                <w:rFonts w:cs="Calibri"/>
                <w:color w:val="000000"/>
                <w:lang w:eastAsia="ja-JP"/>
              </w:rPr>
            </w:pPr>
            <w:r w:rsidRPr="005E3A55">
              <w:rPr>
                <w:rFonts w:cs="Calibri"/>
                <w:color w:val="000000"/>
                <w:lang w:eastAsia="ja-JP"/>
              </w:rPr>
              <w:t>1.1</w:t>
            </w:r>
            <w:r>
              <w:rPr>
                <w:rFonts w:cs="Calibri"/>
                <w:color w:val="000000"/>
                <w:lang w:eastAsia="ja-JP"/>
              </w:rPr>
              <w:t>%</w:t>
            </w:r>
          </w:p>
        </w:tc>
        <w:tc>
          <w:tcPr>
            <w:tcW w:w="0" w:type="auto"/>
            <w:tcBorders>
              <w:top w:val="nil"/>
              <w:left w:val="nil"/>
              <w:bottom w:val="nil"/>
              <w:right w:val="nil"/>
            </w:tcBorders>
            <w:shd w:val="clear" w:color="000000" w:fill="FFE984"/>
            <w:noWrap/>
            <w:vAlign w:val="bottom"/>
            <w:hideMark/>
          </w:tcPr>
          <w:p w14:paraId="313C7EFA" w14:textId="77777777" w:rsidR="00B516C5" w:rsidRPr="005E3A55" w:rsidRDefault="00B516C5" w:rsidP="00B516C5">
            <w:pPr>
              <w:jc w:val="center"/>
              <w:rPr>
                <w:rFonts w:cs="Calibri"/>
                <w:color w:val="000000"/>
                <w:lang w:eastAsia="ja-JP"/>
              </w:rPr>
            </w:pPr>
            <w:r w:rsidRPr="005E3A55">
              <w:rPr>
                <w:rFonts w:cs="Calibri"/>
                <w:color w:val="000000"/>
                <w:lang w:eastAsia="ja-JP"/>
              </w:rPr>
              <w:t>2.2</w:t>
            </w:r>
            <w:r>
              <w:rPr>
                <w:rFonts w:cs="Calibri"/>
                <w:color w:val="000000"/>
                <w:lang w:eastAsia="ja-JP"/>
              </w:rPr>
              <w:t>%</w:t>
            </w:r>
          </w:p>
        </w:tc>
      </w:tr>
      <w:tr w:rsidR="00B516C5" w:rsidRPr="005E3A55" w14:paraId="0C231462" w14:textId="77777777" w:rsidTr="00B516C5">
        <w:trPr>
          <w:trHeight w:val="300"/>
        </w:trPr>
        <w:tc>
          <w:tcPr>
            <w:tcW w:w="0" w:type="auto"/>
            <w:tcBorders>
              <w:top w:val="nil"/>
              <w:left w:val="nil"/>
              <w:bottom w:val="nil"/>
              <w:right w:val="nil"/>
            </w:tcBorders>
            <w:shd w:val="clear" w:color="auto" w:fill="auto"/>
            <w:noWrap/>
            <w:vAlign w:val="bottom"/>
            <w:hideMark/>
          </w:tcPr>
          <w:p w14:paraId="448AC8D4" w14:textId="77777777" w:rsidR="00B516C5" w:rsidRPr="005E3A55" w:rsidRDefault="00B516C5" w:rsidP="00B516C5">
            <w:pPr>
              <w:jc w:val="center"/>
              <w:rPr>
                <w:rFonts w:cs="Calibri"/>
                <w:color w:val="000000"/>
                <w:lang w:eastAsia="ja-JP"/>
              </w:rPr>
            </w:pPr>
            <w:r w:rsidRPr="005E3A55">
              <w:rPr>
                <w:rFonts w:cs="Calibri"/>
                <w:color w:val="000000"/>
                <w:lang w:eastAsia="ja-JP"/>
              </w:rPr>
              <w:lastRenderedPageBreak/>
              <w:t>CNN</w:t>
            </w:r>
          </w:p>
        </w:tc>
        <w:tc>
          <w:tcPr>
            <w:tcW w:w="0" w:type="auto"/>
            <w:tcBorders>
              <w:top w:val="nil"/>
              <w:left w:val="nil"/>
              <w:bottom w:val="nil"/>
              <w:right w:val="nil"/>
            </w:tcBorders>
            <w:shd w:val="clear" w:color="000000" w:fill="63BE7B"/>
            <w:noWrap/>
            <w:vAlign w:val="bottom"/>
            <w:hideMark/>
          </w:tcPr>
          <w:p w14:paraId="1B4754A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A86F97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71BF9B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7475B3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782106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3BB788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0A0C000E"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DC57D"/>
            <w:noWrap/>
            <w:vAlign w:val="bottom"/>
            <w:hideMark/>
          </w:tcPr>
          <w:p w14:paraId="096ADC3A" w14:textId="77777777" w:rsidR="00B516C5" w:rsidRPr="005E3A55" w:rsidRDefault="00B516C5" w:rsidP="00B516C5">
            <w:pPr>
              <w:jc w:val="center"/>
              <w:rPr>
                <w:rFonts w:cs="Calibri"/>
                <w:color w:val="000000"/>
                <w:lang w:eastAsia="ja-JP"/>
              </w:rPr>
            </w:pPr>
            <w:r w:rsidRPr="005E3A55">
              <w:rPr>
                <w:rFonts w:cs="Calibri"/>
                <w:color w:val="000000"/>
                <w:lang w:eastAsia="ja-JP"/>
              </w:rPr>
              <w:t>29.7</w:t>
            </w:r>
            <w:r>
              <w:rPr>
                <w:rFonts w:cs="Calibri"/>
                <w:color w:val="000000"/>
                <w:lang w:eastAsia="ja-JP"/>
              </w:rPr>
              <w:t>%</w:t>
            </w:r>
          </w:p>
        </w:tc>
        <w:tc>
          <w:tcPr>
            <w:tcW w:w="0" w:type="auto"/>
            <w:tcBorders>
              <w:top w:val="nil"/>
              <w:left w:val="nil"/>
              <w:bottom w:val="nil"/>
              <w:right w:val="nil"/>
            </w:tcBorders>
            <w:shd w:val="clear" w:color="000000" w:fill="FDB77A"/>
            <w:noWrap/>
            <w:vAlign w:val="bottom"/>
            <w:hideMark/>
          </w:tcPr>
          <w:p w14:paraId="638F46F4" w14:textId="77777777" w:rsidR="00B516C5" w:rsidRPr="005E3A55" w:rsidRDefault="00B516C5" w:rsidP="00B516C5">
            <w:pPr>
              <w:jc w:val="center"/>
              <w:rPr>
                <w:rFonts w:cs="Calibri"/>
                <w:color w:val="000000"/>
                <w:lang w:eastAsia="ja-JP"/>
              </w:rPr>
            </w:pPr>
            <w:r w:rsidRPr="005E3A55">
              <w:rPr>
                <w:rFonts w:cs="Calibri"/>
                <w:color w:val="000000"/>
                <w:lang w:eastAsia="ja-JP"/>
              </w:rPr>
              <w:t>40.7</w:t>
            </w:r>
            <w:r>
              <w:rPr>
                <w:rFonts w:cs="Calibri"/>
                <w:color w:val="000000"/>
                <w:lang w:eastAsia="ja-JP"/>
              </w:rPr>
              <w:t>%</w:t>
            </w:r>
          </w:p>
        </w:tc>
        <w:tc>
          <w:tcPr>
            <w:tcW w:w="0" w:type="auto"/>
            <w:tcBorders>
              <w:top w:val="nil"/>
              <w:left w:val="nil"/>
              <w:bottom w:val="nil"/>
              <w:right w:val="nil"/>
            </w:tcBorders>
            <w:shd w:val="clear" w:color="000000" w:fill="FDB87B"/>
            <w:noWrap/>
            <w:vAlign w:val="bottom"/>
            <w:hideMark/>
          </w:tcPr>
          <w:p w14:paraId="0AA1ED17" w14:textId="77777777" w:rsidR="00B516C5" w:rsidRPr="005E3A55" w:rsidRDefault="00B516C5" w:rsidP="00B516C5">
            <w:pPr>
              <w:jc w:val="center"/>
              <w:rPr>
                <w:rFonts w:cs="Calibri"/>
                <w:color w:val="000000"/>
                <w:lang w:eastAsia="ja-JP"/>
              </w:rPr>
            </w:pPr>
            <w:r w:rsidRPr="005E3A55">
              <w:rPr>
                <w:rFonts w:cs="Calibri"/>
                <w:color w:val="000000"/>
                <w:lang w:eastAsia="ja-JP"/>
              </w:rPr>
              <w:t>39.3</w:t>
            </w:r>
            <w:r>
              <w:rPr>
                <w:rFonts w:cs="Calibri"/>
                <w:color w:val="000000"/>
                <w:lang w:eastAsia="ja-JP"/>
              </w:rPr>
              <w:t>%</w:t>
            </w:r>
          </w:p>
        </w:tc>
        <w:tc>
          <w:tcPr>
            <w:tcW w:w="0" w:type="auto"/>
            <w:tcBorders>
              <w:top w:val="nil"/>
              <w:left w:val="nil"/>
              <w:bottom w:val="nil"/>
              <w:right w:val="nil"/>
            </w:tcBorders>
            <w:shd w:val="clear" w:color="000000" w:fill="FED07F"/>
            <w:noWrap/>
            <w:vAlign w:val="bottom"/>
            <w:hideMark/>
          </w:tcPr>
          <w:p w14:paraId="011134CC" w14:textId="77777777" w:rsidR="00B516C5" w:rsidRPr="005E3A55" w:rsidRDefault="00B516C5" w:rsidP="00B516C5">
            <w:pPr>
              <w:jc w:val="center"/>
              <w:rPr>
                <w:rFonts w:cs="Calibri"/>
                <w:color w:val="000000"/>
                <w:lang w:eastAsia="ja-JP"/>
              </w:rPr>
            </w:pPr>
            <w:r w:rsidRPr="005E3A55">
              <w:rPr>
                <w:rFonts w:cs="Calibri"/>
                <w:color w:val="000000"/>
                <w:lang w:eastAsia="ja-JP"/>
              </w:rPr>
              <w:t>21.1</w:t>
            </w:r>
            <w:r>
              <w:rPr>
                <w:rFonts w:cs="Calibri"/>
                <w:color w:val="000000"/>
                <w:lang w:eastAsia="ja-JP"/>
              </w:rPr>
              <w:t>%</w:t>
            </w:r>
          </w:p>
        </w:tc>
      </w:tr>
      <w:tr w:rsidR="00B516C5" w:rsidRPr="005E3A55" w14:paraId="20FC4FB5" w14:textId="77777777" w:rsidTr="00B516C5">
        <w:trPr>
          <w:trHeight w:val="300"/>
        </w:trPr>
        <w:tc>
          <w:tcPr>
            <w:tcW w:w="0" w:type="auto"/>
            <w:tcBorders>
              <w:top w:val="nil"/>
              <w:left w:val="nil"/>
              <w:bottom w:val="nil"/>
              <w:right w:val="nil"/>
            </w:tcBorders>
            <w:shd w:val="clear" w:color="auto" w:fill="auto"/>
            <w:noWrap/>
            <w:vAlign w:val="bottom"/>
            <w:hideMark/>
          </w:tcPr>
          <w:p w14:paraId="38D1B5C4" w14:textId="77777777" w:rsidR="00B516C5" w:rsidRPr="005E3A55" w:rsidRDefault="00B516C5" w:rsidP="00B516C5">
            <w:pPr>
              <w:jc w:val="center"/>
              <w:rPr>
                <w:rFonts w:cs="Calibri"/>
                <w:color w:val="000000"/>
                <w:lang w:eastAsia="ja-JP"/>
              </w:rPr>
            </w:pPr>
            <w:r w:rsidRPr="005E3A55">
              <w:rPr>
                <w:rFonts w:cs="Calibri"/>
                <w:color w:val="000000"/>
                <w:lang w:eastAsia="ja-JP"/>
              </w:rPr>
              <w:t>PPR</w:t>
            </w:r>
          </w:p>
        </w:tc>
        <w:tc>
          <w:tcPr>
            <w:tcW w:w="0" w:type="auto"/>
            <w:tcBorders>
              <w:top w:val="nil"/>
              <w:left w:val="nil"/>
              <w:bottom w:val="nil"/>
              <w:right w:val="nil"/>
            </w:tcBorders>
            <w:shd w:val="clear" w:color="000000" w:fill="63BE7B"/>
            <w:noWrap/>
            <w:vAlign w:val="bottom"/>
            <w:hideMark/>
          </w:tcPr>
          <w:p w14:paraId="6036EE1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658CE4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7ED950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07A888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7D4873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F5469ED"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DD82"/>
            <w:noWrap/>
            <w:vAlign w:val="bottom"/>
            <w:hideMark/>
          </w:tcPr>
          <w:p w14:paraId="1470893C" w14:textId="77777777" w:rsidR="00B516C5" w:rsidRPr="005E3A55" w:rsidRDefault="00B516C5" w:rsidP="00B516C5">
            <w:pPr>
              <w:jc w:val="center"/>
              <w:rPr>
                <w:rFonts w:cs="Calibri"/>
                <w:color w:val="000000"/>
                <w:lang w:eastAsia="ja-JP"/>
              </w:rPr>
            </w:pPr>
            <w:r w:rsidRPr="005E3A55">
              <w:rPr>
                <w:rFonts w:cs="Calibri"/>
                <w:color w:val="000000"/>
                <w:lang w:eastAsia="ja-JP"/>
              </w:rPr>
              <w:t>11.0</w:t>
            </w:r>
            <w:r>
              <w:rPr>
                <w:rFonts w:cs="Calibri"/>
                <w:color w:val="000000"/>
                <w:lang w:eastAsia="ja-JP"/>
              </w:rPr>
              <w:t>%</w:t>
            </w:r>
          </w:p>
        </w:tc>
        <w:tc>
          <w:tcPr>
            <w:tcW w:w="0" w:type="auto"/>
            <w:tcBorders>
              <w:top w:val="nil"/>
              <w:left w:val="nil"/>
              <w:bottom w:val="nil"/>
              <w:right w:val="nil"/>
            </w:tcBorders>
            <w:shd w:val="clear" w:color="000000" w:fill="FECB7E"/>
            <w:noWrap/>
            <w:vAlign w:val="bottom"/>
            <w:hideMark/>
          </w:tcPr>
          <w:p w14:paraId="3C4D7812" w14:textId="77777777" w:rsidR="00B516C5" w:rsidRPr="005E3A55" w:rsidRDefault="00B516C5" w:rsidP="00B516C5">
            <w:pPr>
              <w:jc w:val="center"/>
              <w:rPr>
                <w:rFonts w:cs="Calibri"/>
                <w:color w:val="000000"/>
                <w:lang w:eastAsia="ja-JP"/>
              </w:rPr>
            </w:pPr>
            <w:r w:rsidRPr="005E3A55">
              <w:rPr>
                <w:rFonts w:cs="Calibri"/>
                <w:color w:val="000000"/>
                <w:lang w:eastAsia="ja-JP"/>
              </w:rPr>
              <w:t>24.7</w:t>
            </w:r>
            <w:r>
              <w:rPr>
                <w:rFonts w:cs="Calibri"/>
                <w:color w:val="000000"/>
                <w:lang w:eastAsia="ja-JP"/>
              </w:rPr>
              <w:t>%</w:t>
            </w:r>
          </w:p>
        </w:tc>
        <w:tc>
          <w:tcPr>
            <w:tcW w:w="0" w:type="auto"/>
            <w:tcBorders>
              <w:top w:val="nil"/>
              <w:left w:val="nil"/>
              <w:bottom w:val="nil"/>
              <w:right w:val="nil"/>
            </w:tcBorders>
            <w:shd w:val="clear" w:color="000000" w:fill="FCA377"/>
            <w:noWrap/>
            <w:vAlign w:val="bottom"/>
            <w:hideMark/>
          </w:tcPr>
          <w:p w14:paraId="03042A00" w14:textId="77777777" w:rsidR="00B516C5" w:rsidRPr="005E3A55" w:rsidRDefault="00B516C5" w:rsidP="00B516C5">
            <w:pPr>
              <w:jc w:val="center"/>
              <w:rPr>
                <w:rFonts w:cs="Calibri"/>
                <w:color w:val="000000"/>
                <w:lang w:eastAsia="ja-JP"/>
              </w:rPr>
            </w:pPr>
            <w:r w:rsidRPr="005E3A55">
              <w:rPr>
                <w:rFonts w:cs="Calibri"/>
                <w:color w:val="000000"/>
                <w:lang w:eastAsia="ja-JP"/>
              </w:rPr>
              <w:t>55.8</w:t>
            </w:r>
            <w:r>
              <w:rPr>
                <w:rFonts w:cs="Calibri"/>
                <w:color w:val="000000"/>
                <w:lang w:eastAsia="ja-JP"/>
              </w:rPr>
              <w:t>%</w:t>
            </w:r>
          </w:p>
        </w:tc>
        <w:tc>
          <w:tcPr>
            <w:tcW w:w="0" w:type="auto"/>
            <w:tcBorders>
              <w:top w:val="nil"/>
              <w:left w:val="nil"/>
              <w:bottom w:val="nil"/>
              <w:right w:val="nil"/>
            </w:tcBorders>
            <w:shd w:val="clear" w:color="000000" w:fill="FCA377"/>
            <w:noWrap/>
            <w:vAlign w:val="bottom"/>
            <w:hideMark/>
          </w:tcPr>
          <w:p w14:paraId="51CC0536" w14:textId="77777777" w:rsidR="00B516C5" w:rsidRPr="005E3A55" w:rsidRDefault="00B516C5" w:rsidP="00B516C5">
            <w:pPr>
              <w:jc w:val="center"/>
              <w:rPr>
                <w:rFonts w:cs="Calibri"/>
                <w:color w:val="000000"/>
                <w:lang w:eastAsia="ja-JP"/>
              </w:rPr>
            </w:pPr>
            <w:r w:rsidRPr="005E3A55">
              <w:rPr>
                <w:rFonts w:cs="Calibri"/>
                <w:color w:val="000000"/>
                <w:lang w:eastAsia="ja-JP"/>
              </w:rPr>
              <w:t>56.0</w:t>
            </w:r>
            <w:r>
              <w:rPr>
                <w:rFonts w:cs="Calibri"/>
                <w:color w:val="000000"/>
                <w:lang w:eastAsia="ja-JP"/>
              </w:rPr>
              <w:t>%</w:t>
            </w:r>
          </w:p>
        </w:tc>
        <w:tc>
          <w:tcPr>
            <w:tcW w:w="0" w:type="auto"/>
            <w:tcBorders>
              <w:top w:val="nil"/>
              <w:left w:val="nil"/>
              <w:bottom w:val="nil"/>
              <w:right w:val="nil"/>
            </w:tcBorders>
            <w:shd w:val="clear" w:color="000000" w:fill="FED280"/>
            <w:noWrap/>
            <w:vAlign w:val="bottom"/>
            <w:hideMark/>
          </w:tcPr>
          <w:p w14:paraId="1AF0BFD7" w14:textId="77777777" w:rsidR="00B516C5" w:rsidRPr="005E3A55" w:rsidRDefault="00B516C5" w:rsidP="00B516C5">
            <w:pPr>
              <w:jc w:val="center"/>
              <w:rPr>
                <w:rFonts w:cs="Calibri"/>
                <w:color w:val="000000"/>
                <w:lang w:eastAsia="ja-JP"/>
              </w:rPr>
            </w:pPr>
            <w:r w:rsidRPr="005E3A55">
              <w:rPr>
                <w:rFonts w:cs="Calibri"/>
                <w:color w:val="000000"/>
                <w:lang w:eastAsia="ja-JP"/>
              </w:rPr>
              <w:t>19.8</w:t>
            </w:r>
            <w:r>
              <w:rPr>
                <w:rFonts w:cs="Calibri"/>
                <w:color w:val="000000"/>
                <w:lang w:eastAsia="ja-JP"/>
              </w:rPr>
              <w:t>%</w:t>
            </w:r>
          </w:p>
        </w:tc>
      </w:tr>
      <w:tr w:rsidR="00B516C5" w:rsidRPr="005E3A55" w14:paraId="1A3A6433" w14:textId="77777777" w:rsidTr="00B516C5">
        <w:trPr>
          <w:trHeight w:val="300"/>
        </w:trPr>
        <w:tc>
          <w:tcPr>
            <w:tcW w:w="0" w:type="auto"/>
            <w:tcBorders>
              <w:top w:val="nil"/>
              <w:left w:val="nil"/>
              <w:bottom w:val="nil"/>
              <w:right w:val="nil"/>
            </w:tcBorders>
            <w:shd w:val="clear" w:color="auto" w:fill="auto"/>
            <w:noWrap/>
            <w:vAlign w:val="bottom"/>
            <w:hideMark/>
          </w:tcPr>
          <w:p w14:paraId="0A8A99DD" w14:textId="77777777" w:rsidR="00B516C5" w:rsidRPr="005E3A55" w:rsidRDefault="00B516C5" w:rsidP="00B516C5">
            <w:pPr>
              <w:jc w:val="center"/>
              <w:rPr>
                <w:rFonts w:cs="Calibri"/>
                <w:color w:val="000000"/>
                <w:lang w:eastAsia="ja-JP"/>
              </w:rPr>
            </w:pPr>
            <w:r w:rsidRPr="005E3A55">
              <w:rPr>
                <w:rFonts w:cs="Calibri"/>
                <w:color w:val="000000"/>
                <w:lang w:eastAsia="ja-JP"/>
              </w:rPr>
              <w:t>FLN</w:t>
            </w:r>
          </w:p>
        </w:tc>
        <w:tc>
          <w:tcPr>
            <w:tcW w:w="0" w:type="auto"/>
            <w:tcBorders>
              <w:top w:val="nil"/>
              <w:left w:val="nil"/>
              <w:bottom w:val="nil"/>
              <w:right w:val="nil"/>
            </w:tcBorders>
            <w:shd w:val="clear" w:color="000000" w:fill="63BE7B"/>
            <w:noWrap/>
            <w:vAlign w:val="bottom"/>
            <w:hideMark/>
          </w:tcPr>
          <w:p w14:paraId="023D753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AC6DF8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A7B07E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CEA23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D62236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8F5EBA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D5F5F4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ED81F2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4302A0E" w14:textId="77777777" w:rsidR="00B516C5" w:rsidRPr="005E3A55" w:rsidRDefault="00B516C5" w:rsidP="00B516C5">
            <w:pPr>
              <w:jc w:val="center"/>
              <w:rPr>
                <w:rFonts w:cs="Calibri"/>
                <w:color w:val="000000"/>
                <w:lang w:eastAsia="ja-JP"/>
              </w:rPr>
            </w:pPr>
            <w:r w:rsidRPr="005E3A55">
              <w:rPr>
                <w:rFonts w:cs="Calibri"/>
                <w:color w:val="000000"/>
                <w:lang w:eastAsia="ja-JP"/>
              </w:rPr>
              <w:t>0.1</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6CA43D6"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DC07C"/>
            <w:noWrap/>
            <w:vAlign w:val="bottom"/>
            <w:hideMark/>
          </w:tcPr>
          <w:p w14:paraId="28994009" w14:textId="77777777" w:rsidR="00B516C5" w:rsidRPr="005E3A55" w:rsidRDefault="00B516C5" w:rsidP="00B516C5">
            <w:pPr>
              <w:jc w:val="center"/>
              <w:rPr>
                <w:rFonts w:cs="Calibri"/>
                <w:color w:val="000000"/>
                <w:lang w:eastAsia="ja-JP"/>
              </w:rPr>
            </w:pPr>
            <w:r w:rsidRPr="005E3A55">
              <w:rPr>
                <w:rFonts w:cs="Calibri"/>
                <w:color w:val="000000"/>
                <w:lang w:eastAsia="ja-JP"/>
              </w:rPr>
              <w:t>33.5</w:t>
            </w:r>
            <w:r>
              <w:rPr>
                <w:rFonts w:cs="Calibri"/>
                <w:color w:val="000000"/>
                <w:lang w:eastAsia="ja-JP"/>
              </w:rPr>
              <w:t>%</w:t>
            </w:r>
          </w:p>
        </w:tc>
      </w:tr>
    </w:tbl>
    <w:p w14:paraId="6C445060" w14:textId="7A265DFD" w:rsidR="007F3E8A" w:rsidRPr="00B516C5" w:rsidRDefault="007F3E8A" w:rsidP="00B516C5">
      <w:pPr>
        <w:jc w:val="both"/>
        <w:rPr>
          <w:rFonts w:ascii="Arial" w:hAnsi="Arial" w:cs="Arial"/>
          <w:iCs/>
          <w:sz w:val="20"/>
        </w:rPr>
      </w:pPr>
      <w:r w:rsidRPr="007F3E8A">
        <w:rPr>
          <w:rFonts w:ascii="Arial" w:hAnsi="Arial" w:cs="Arial"/>
          <w:b/>
          <w:bCs/>
          <w:iCs/>
          <w:sz w:val="20"/>
        </w:rPr>
        <w:t>Tabela 3.</w:t>
      </w:r>
      <w:r w:rsidRPr="007F3E8A">
        <w:rPr>
          <w:rFonts w:ascii="Arial" w:hAnsi="Arial" w:cs="Arial"/>
          <w:iCs/>
          <w:sz w:val="20"/>
        </w:rPr>
        <w:t xml:space="preserve"> Índice relativo par-a-par do destino dos propágulos após dois anos para as localidades amostradas. O índice representa a porcentagem de partículas que chegariam em uma determinada área (coluna) provenientes de outra localidade (linha).</w:t>
      </w:r>
    </w:p>
    <w:p w14:paraId="13CC5316" w14:textId="230102CC" w:rsidR="007F3E8A" w:rsidRPr="007F3E8A" w:rsidRDefault="00B516C5" w:rsidP="007F3E8A">
      <w:pPr>
        <w:pStyle w:val="PargrafodaLista"/>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78D52220" wp14:editId="42E9172B">
            <wp:extent cx="3381375" cy="351917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0505" r="20792"/>
                    <a:stretch/>
                  </pic:blipFill>
                  <pic:spPr bwMode="auto">
                    <a:xfrm>
                      <a:off x="0" y="0"/>
                      <a:ext cx="3381375" cy="3519170"/>
                    </a:xfrm>
                    <a:prstGeom prst="rect">
                      <a:avLst/>
                    </a:prstGeom>
                    <a:ln>
                      <a:noFill/>
                    </a:ln>
                    <a:extLst>
                      <a:ext uri="{53640926-AAD7-44D8-BBD7-CCE9431645EC}">
                        <a14:shadowObscured xmlns:a14="http://schemas.microsoft.com/office/drawing/2010/main"/>
                      </a:ext>
                    </a:extLst>
                  </pic:spPr>
                </pic:pic>
              </a:graphicData>
            </a:graphic>
          </wp:inline>
        </w:drawing>
      </w:r>
    </w:p>
    <w:p w14:paraId="3990843A" w14:textId="31FEF88C" w:rsidR="00294367" w:rsidRDefault="007F3E8A" w:rsidP="00B516C5">
      <w:pPr>
        <w:jc w:val="center"/>
        <w:rPr>
          <w:rFonts w:ascii="Arial" w:hAnsi="Arial" w:cs="Arial"/>
          <w:color w:val="000000"/>
          <w:sz w:val="20"/>
        </w:rPr>
      </w:pPr>
      <w:r w:rsidRPr="007F3E8A">
        <w:rPr>
          <w:rFonts w:ascii="Arial" w:hAnsi="Arial" w:cs="Arial"/>
          <w:b/>
          <w:bCs/>
          <w:color w:val="000000"/>
          <w:sz w:val="20"/>
        </w:rPr>
        <w:t>Figura 5.</w:t>
      </w:r>
      <w:r w:rsidRPr="007F3E8A">
        <w:rPr>
          <w:rFonts w:ascii="Arial" w:hAnsi="Arial" w:cs="Arial"/>
          <w:color w:val="000000"/>
          <w:sz w:val="20"/>
        </w:rPr>
        <w:t xml:space="preserve"> Diagrama do deslocamento de partículas pelas correntes oceânicas entre as localidades coletadas, de acordo com a ferramenta </w:t>
      </w:r>
      <w:proofErr w:type="spellStart"/>
      <w:r w:rsidRPr="007F3E8A">
        <w:rPr>
          <w:rFonts w:ascii="Arial" w:hAnsi="Arial" w:cs="Arial"/>
          <w:color w:val="000000"/>
          <w:sz w:val="20"/>
        </w:rPr>
        <w:t>Plastic</w:t>
      </w:r>
      <w:proofErr w:type="spellEnd"/>
      <w:r w:rsidRPr="007F3E8A">
        <w:rPr>
          <w:rFonts w:ascii="Arial" w:hAnsi="Arial" w:cs="Arial"/>
          <w:color w:val="000000"/>
          <w:sz w:val="20"/>
        </w:rPr>
        <w:t xml:space="preserve"> </w:t>
      </w:r>
      <w:proofErr w:type="spellStart"/>
      <w:r w:rsidRPr="007F3E8A">
        <w:rPr>
          <w:rFonts w:ascii="Arial" w:hAnsi="Arial" w:cs="Arial"/>
          <w:color w:val="000000"/>
          <w:sz w:val="20"/>
        </w:rPr>
        <w:t>Adrift</w:t>
      </w:r>
      <w:proofErr w:type="spellEnd"/>
      <w:r w:rsidRPr="007F3E8A">
        <w:rPr>
          <w:rFonts w:ascii="Arial" w:hAnsi="Arial" w:cs="Arial"/>
          <w:color w:val="000000"/>
          <w:sz w:val="20"/>
        </w:rPr>
        <w:t xml:space="preserve">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England, e Froyland 2012)","plainTextFormattedCitation":"(Van Sebille, England, and Froyland 2012)","previouslyFormattedCitation":"(Van Sebille, England, and Froyland 2012)"},"properties":{"noteIndex":0},"schema":"https://github.com/citation-style-language/schema/raw/master/csl-citation.json"}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(Van Sebille, England, e Froyland 2012)</w:t>
      </w:r>
      <w:r w:rsidRPr="007F3E8A">
        <w:rPr>
          <w:rFonts w:ascii="Arial" w:hAnsi="Arial" w:cs="Arial"/>
          <w:color w:val="000000"/>
          <w:sz w:val="20"/>
        </w:rPr>
        <w:fldChar w:fldCharType="end"/>
      </w:r>
      <w:r w:rsidRPr="007F3E8A">
        <w:rPr>
          <w:rFonts w:ascii="Arial" w:hAnsi="Arial" w:cs="Arial"/>
          <w:color w:val="000000"/>
          <w:sz w:val="20"/>
        </w:rPr>
        <w:t>. A largura das setas representa o índice relativa do destino dos propágulos entre as regiões (Tabela 2).</w:t>
      </w:r>
    </w:p>
    <w:p w14:paraId="1ED35C5D" w14:textId="77777777" w:rsidR="00026F8E" w:rsidRDefault="00026F8E" w:rsidP="00177779">
      <w:pPr>
        <w:spacing w:line="480" w:lineRule="auto"/>
        <w:jc w:val="both"/>
        <w:rPr>
          <w:rFonts w:ascii="Arial" w:hAnsi="Arial" w:cs="Arial"/>
          <w:color w:val="000000"/>
          <w:szCs w:val="24"/>
        </w:rPr>
      </w:pPr>
    </w:p>
    <w:p w14:paraId="54AD6868" w14:textId="32D76347" w:rsidR="00026F8E" w:rsidRDefault="00026F8E" w:rsidP="00F162A1">
      <w:pPr>
        <w:spacing w:line="480" w:lineRule="auto"/>
        <w:ind w:firstLine="708"/>
        <w:jc w:val="both"/>
        <w:rPr>
          <w:rFonts w:ascii="Arial" w:hAnsi="Arial" w:cs="Arial"/>
          <w:color w:val="000000"/>
          <w:szCs w:val="24"/>
        </w:rPr>
      </w:pPr>
      <w:r>
        <w:rPr>
          <w:rFonts w:ascii="Arial" w:hAnsi="Arial" w:cs="Arial"/>
          <w:color w:val="000000"/>
          <w:szCs w:val="24"/>
        </w:rPr>
        <w:t xml:space="preserve">A divisão observada entre as populações de </w:t>
      </w:r>
      <w:r>
        <w:rPr>
          <w:rFonts w:ascii="Arial" w:hAnsi="Arial" w:cs="Arial"/>
          <w:i/>
          <w:iCs/>
          <w:color w:val="000000"/>
          <w:szCs w:val="24"/>
        </w:rPr>
        <w:t>R. mangle</w:t>
      </w:r>
      <w:r>
        <w:rPr>
          <w:rFonts w:ascii="Arial" w:hAnsi="Arial" w:cs="Arial"/>
          <w:color w:val="000000"/>
          <w:szCs w:val="24"/>
        </w:rPr>
        <w:t xml:space="preserve"> do norte e do sul do país corroboram parcialmente resultados prévios observados para outras espécies de mangue, como </w:t>
      </w:r>
      <w:proofErr w:type="spellStart"/>
      <w:r>
        <w:rPr>
          <w:rFonts w:ascii="Arial" w:hAnsi="Arial" w:cs="Arial"/>
          <w:i/>
          <w:iCs/>
          <w:color w:val="000000"/>
          <w:szCs w:val="24"/>
        </w:rPr>
        <w:t>Avicennia</w:t>
      </w:r>
      <w:proofErr w:type="spellEnd"/>
      <w:r>
        <w:rPr>
          <w:rFonts w:ascii="Arial" w:hAnsi="Arial" w:cs="Arial"/>
          <w:color w:val="000000"/>
          <w:szCs w:val="24"/>
        </w:rPr>
        <w:t xml:space="preserve"> </w:t>
      </w:r>
      <w:proofErr w:type="spellStart"/>
      <w:r>
        <w:rPr>
          <w:rFonts w:ascii="Arial" w:hAnsi="Arial" w:cs="Arial"/>
          <w:i/>
          <w:iCs/>
          <w:color w:val="000000"/>
          <w:szCs w:val="24"/>
        </w:rPr>
        <w:t>germinans</w:t>
      </w:r>
      <w:proofErr w:type="spellEnd"/>
      <w:r>
        <w:rPr>
          <w:rFonts w:ascii="Arial" w:hAnsi="Arial" w:cs="Arial"/>
          <w:i/>
          <w:iCs/>
          <w:color w:val="000000"/>
          <w:szCs w:val="24"/>
        </w:rPr>
        <w:t xml:space="preserve">, </w:t>
      </w:r>
      <w:r w:rsidRPr="00A22F5C">
        <w:rPr>
          <w:rFonts w:ascii="Arial" w:hAnsi="Arial" w:cs="Arial"/>
          <w:i/>
          <w:iCs/>
          <w:color w:val="000000"/>
          <w:szCs w:val="24"/>
        </w:rPr>
        <w:t xml:space="preserve">A. </w:t>
      </w:r>
      <w:proofErr w:type="spellStart"/>
      <w:r w:rsidRPr="00A22F5C">
        <w:rPr>
          <w:rFonts w:ascii="Arial" w:hAnsi="Arial" w:cs="Arial"/>
          <w:i/>
          <w:iCs/>
          <w:color w:val="000000"/>
          <w:szCs w:val="24"/>
        </w:rPr>
        <w:t>schaueriana</w:t>
      </w:r>
      <w:proofErr w:type="spellEnd"/>
      <w:r>
        <w:rPr>
          <w:rFonts w:ascii="Arial" w:hAnsi="Arial" w:cs="Arial"/>
          <w:color w:val="000000"/>
          <w:szCs w:val="24"/>
        </w:rPr>
        <w:t xml:space="preserve"> </w:t>
      </w:r>
      <w:r>
        <w:rPr>
          <w:rFonts w:ascii="Arial" w:hAnsi="Arial" w:cs="Arial"/>
          <w:color w:val="000000"/>
          <w:szCs w:val="24"/>
        </w:rPr>
        <w:fldChar w:fldCharType="begin" w:fldLock="1"/>
      </w:r>
      <w:r w:rsidR="003E6C2E">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forests","type":"article-journal"},"uris":["http://www.mendeley.com/documents/?uuid=2a32bb35-0c1c-4907-922c-661b80cf3957"]}],"mendeley":{"formattedCitation":"(Gustavo M. Mori, Zucchi, and Souza 2015; da Silva et al. 2020)","manualFormatting":"(Mori et al. 2015; da Silva et al. 2020)","plainTextFormattedCitation":"(Gustavo M. Mori, Zucchi, and Souza 2015; da Silva et al. 2020)","previouslyFormattedCitation":"(Gustavo M. Mori, Zucchi, and Souza 2015; da Silva et al. 2020)"},"properties":{"noteIndex":0},"schema":"https://github.com/citation-style-language/schema/raw/master/csl-citation.json"}</w:instrText>
      </w:r>
      <w:r>
        <w:rPr>
          <w:rFonts w:ascii="Arial" w:hAnsi="Arial" w:cs="Arial"/>
          <w:color w:val="000000"/>
          <w:szCs w:val="24"/>
        </w:rPr>
        <w:fldChar w:fldCharType="separate"/>
      </w:r>
      <w:r w:rsidRPr="00D0553F">
        <w:rPr>
          <w:rFonts w:ascii="Arial" w:hAnsi="Arial" w:cs="Arial"/>
          <w:noProof/>
          <w:color w:val="000000"/>
          <w:szCs w:val="24"/>
        </w:rPr>
        <w:t xml:space="preserve">(Mori </w:t>
      </w:r>
      <w:r>
        <w:rPr>
          <w:rFonts w:ascii="Arial" w:hAnsi="Arial" w:cs="Arial"/>
          <w:noProof/>
          <w:color w:val="000000"/>
          <w:szCs w:val="24"/>
        </w:rPr>
        <w:t>e</w:t>
      </w:r>
      <w:r w:rsidR="003E6C2E">
        <w:rPr>
          <w:rFonts w:ascii="Arial" w:hAnsi="Arial" w:cs="Arial"/>
          <w:noProof/>
          <w:color w:val="000000"/>
          <w:szCs w:val="24"/>
        </w:rPr>
        <w:t>t al.</w:t>
      </w:r>
      <w:r w:rsidRPr="00D0553F">
        <w:rPr>
          <w:rFonts w:ascii="Arial" w:hAnsi="Arial" w:cs="Arial"/>
          <w:noProof/>
          <w:color w:val="000000"/>
          <w:szCs w:val="24"/>
        </w:rPr>
        <w:t xml:space="preserve"> 2015; da Silva et al. 2020)</w:t>
      </w:r>
      <w:r>
        <w:rPr>
          <w:rFonts w:ascii="Arial" w:hAnsi="Arial" w:cs="Arial"/>
          <w:color w:val="000000"/>
          <w:szCs w:val="24"/>
        </w:rPr>
        <w:fldChar w:fldCharType="end"/>
      </w:r>
      <w:r>
        <w:rPr>
          <w:rFonts w:ascii="Arial" w:hAnsi="Arial" w:cs="Arial"/>
          <w:color w:val="000000"/>
          <w:szCs w:val="24"/>
        </w:rPr>
        <w:t xml:space="preserve"> e </w:t>
      </w:r>
      <w:commentRangeStart w:id="7"/>
      <w:proofErr w:type="spellStart"/>
      <w:r>
        <w:rPr>
          <w:rFonts w:ascii="Arial" w:hAnsi="Arial" w:cs="Arial"/>
          <w:i/>
          <w:iCs/>
          <w:color w:val="000000"/>
          <w:szCs w:val="24"/>
        </w:rPr>
        <w:t>Laguncularia</w:t>
      </w:r>
      <w:proofErr w:type="spellEnd"/>
      <w:r>
        <w:rPr>
          <w:rFonts w:ascii="Arial" w:hAnsi="Arial" w:cs="Arial"/>
          <w:i/>
          <w:iCs/>
          <w:color w:val="000000"/>
          <w:szCs w:val="24"/>
        </w:rPr>
        <w:t xml:space="preserve"> racemosa </w:t>
      </w:r>
      <w:r>
        <w:rPr>
          <w:rFonts w:ascii="Arial" w:hAnsi="Arial" w:cs="Arial"/>
          <w:i/>
          <w:iCs/>
          <w:color w:val="000000"/>
          <w:szCs w:val="24"/>
        </w:rPr>
        <w:fldChar w:fldCharType="begin" w:fldLock="1"/>
      </w:r>
      <w:r>
        <w:rPr>
          <w:rFonts w:ascii="Arial" w:hAnsi="Arial" w:cs="Arial"/>
          <w:i/>
          <w:iCs/>
          <w:color w:val="000000"/>
          <w:szCs w:val="24"/>
        </w:rPr>
        <w:instrText>ADDIN CSL_CITATION {"citationItems":[{"id":"ITEM-1","itemData":{"DOI":"10.1016/j.ecss.2020.107055","ISSN":"02727714","abstract":"Laguncularia racemosa (L.) Gaertn (Combretaceae) is one of the eight tree mangrove species of the Atlantic-Caribbean-Eastern Pacific region (AEP). This species is widely distributed throughout the Americas, Caribbean and the West Coast of Africa. Understanding genetic structure allows us to elucidate the main historical and contemporary mechanisms that influenced the distribution of natural populations. The aim of the present study was to evaluate the genetic diversity and genetic structure in populations of L. racemosa in the western Atlantic coast. Seven loci of nuclear microsatellites were used to genotype 102 individuals in eight populations. Laguncularia racemosa populations presented a hierarchical island model of genetic structure most likely resulting from propagule dispersal mediated by coastal superficial climatological circulation (Near-Surface Ocean Currents). Moreover, equatorial populations presented greater genetic variability than the tropical and subtropical populations, possibly related to the existence of refuges in the equatorial region during the last glacial period, followed by stepping-stone recolonization of tropical and subtropical mangroves in the Holocene.","author":[{"dropping-particle":"","family":"Sereneski-Lima","given":"Carolina","non-dropping-particle":"","parse-names":false,"suffix":""},{"dropping-particle":"","family":"Baggio","given":"Rafael Antunes","non-dropping-particle":"","parse-names":false,"suffix":""},{"dropping-particle":"","family":"Pil","given":"Maria Wilhelmina","non-dropping-particle":"","parse-names":false,"suffix":""},{"dropping-particle":"","family":"Torres Boeger","given":"Maria Regina","non-dropping-particle":"","parse-names":false,"suffix":""},{"dropping-particle":"","family":"Boeger","given":"Walter Antonio","non-dropping-particle":"","parse-names":false,"suffix":""}],"container-title":"Estuarine, Coastal and Shelf Science","id":"ITEM-1","issue":"October 2020","issued":{"date-parts":[["2021"]]},"page":"107055","publisher":"Elsevier Ltd","title":"Historical and contemporary factors affect the genetic diversity and structure of Laguncularia racemosa (L.) Gaertn, along the western Atlantic coast","type":"article-journal","volume":"249"},"uris":["http://www.mendeley.com/documents/?uuid=39e96b18-3ec1-4a81-b947-b4d2788780ce"]}],"mendeley":{"formattedCitation":"(Sereneski-Lima et al. 2021)","plainTextFormattedCitation":"(Sereneski-Lima et al. 2021)","previouslyFormattedCitation":"(Sereneski-Lima et al. 2021)"},"properties":{"noteIndex":0},"schema":"https://github.com/citation-style-language/schema/raw/master/csl-citation.json"}</w:instrText>
      </w:r>
      <w:r>
        <w:rPr>
          <w:rFonts w:ascii="Arial" w:hAnsi="Arial" w:cs="Arial"/>
          <w:i/>
          <w:iCs/>
          <w:color w:val="000000"/>
          <w:szCs w:val="24"/>
        </w:rPr>
        <w:fldChar w:fldCharType="separate"/>
      </w:r>
      <w:r w:rsidRPr="00D83E2E">
        <w:rPr>
          <w:rFonts w:ascii="Arial" w:hAnsi="Arial" w:cs="Arial"/>
          <w:iCs/>
          <w:noProof/>
          <w:color w:val="000000"/>
          <w:szCs w:val="24"/>
        </w:rPr>
        <w:t>(Sereneski-Lima et al. 2021)</w:t>
      </w:r>
      <w:r>
        <w:rPr>
          <w:rFonts w:ascii="Arial" w:hAnsi="Arial" w:cs="Arial"/>
          <w:i/>
          <w:iCs/>
          <w:color w:val="000000"/>
          <w:szCs w:val="24"/>
        </w:rPr>
        <w:fldChar w:fldCharType="end"/>
      </w:r>
      <w:commentRangeEnd w:id="7"/>
      <w:r>
        <w:rPr>
          <w:rStyle w:val="Refdecomentrio"/>
        </w:rPr>
        <w:commentReference w:id="7"/>
      </w:r>
      <w:r>
        <w:rPr>
          <w:rFonts w:ascii="Arial" w:hAnsi="Arial" w:cs="Arial"/>
          <w:color w:val="000000"/>
          <w:szCs w:val="24"/>
        </w:rPr>
        <w:t xml:space="preserve">, e para a planta associada de manguezal </w:t>
      </w:r>
      <w:r>
        <w:rPr>
          <w:rFonts w:ascii="Arial" w:hAnsi="Arial" w:cs="Arial"/>
          <w:i/>
          <w:iCs/>
          <w:color w:val="000000"/>
          <w:szCs w:val="24"/>
        </w:rPr>
        <w:t>Hibiscus</w:t>
      </w:r>
      <w:r>
        <w:rPr>
          <w:rFonts w:ascii="Arial" w:hAnsi="Arial" w:cs="Arial"/>
          <w:color w:val="000000"/>
          <w:szCs w:val="24"/>
        </w:rPr>
        <w:t xml:space="preserve"> </w:t>
      </w:r>
      <w:proofErr w:type="spellStart"/>
      <w:r w:rsidRPr="00A22F5C">
        <w:rPr>
          <w:rFonts w:ascii="Arial" w:hAnsi="Arial" w:cs="Arial"/>
          <w:i/>
          <w:iCs/>
          <w:color w:val="000000"/>
          <w:szCs w:val="24"/>
        </w:rPr>
        <w:t>pernambucensis</w:t>
      </w:r>
      <w:proofErr w:type="spellEnd"/>
      <w:r>
        <w:rPr>
          <w:rFonts w:ascii="Arial" w:hAnsi="Arial" w:cs="Arial"/>
          <w:color w:val="000000"/>
          <w:szCs w:val="24"/>
        </w:rPr>
        <w:t xml:space="preserv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{"citationItems":[{"id":"ITEM-1","itemData":{"DOI":"10.1111/j.1365-294X.2008.03799.x","ISSN":"09621083","PMID":"18482261","abstract":"The genetic differentiation and structure of Hibiscus tiliaceus, a pantropical plant with sea-drifted seeds, and four allied species were studied using six microsatellite markers. A low level of genetic differentiation was observed among H. tiliaceus populations in the Pacific and Indian Ocean regions, similar to the results of a previous chloroplast DNA (cpDNA) study. Frequent gene flow by long-distance seed dispersal is responsible for species integration of H. tiliaceus in the wide distribution range. On the other hand, highly differentiated populations of H. tiliaceus were detected in West Africa, as well as of Hibiscus pernambucensis in southern Brazil. In the former populations, the African continent may be a geographical barrier that prevents gene flow by sea-drifted seeds. In the latter populations, although there are no known land barriers, the bifurcating South Equatorial Current at the north-eastern horn of Brazil can be a potential barrier to gene flow and may promote the genetic differentiation of these populations. Our results also suggest clear species segregation between H. tiliaceus and H. pernambucensis, which confirms the introgression scenario between these two species that was suggested by a previous cpDNA study. Our results also provide good evidence for recent transatlantic long-distance seed dispersal by sea current. Despite the distinct geographical structure observed in the cpDNA haplotypes, a low level of genetic differentiation was found between Pacific and Atlantic populations of H. pernambucensis, which could be caused by transisthmian gene flow. © 2008 The Authors.","author":[{"dropping-particle":"","family":"Takayama","given":"Koji","non-dropping-particle":"","parse-names":false,"suffix":""},{"dropping-particle":"","family":"Tateishi","given":"Yoichi","non-dropping-particle":"","parse-names":false,"suffix":""},{"dropping-particle":"","family":"Murata","given":"Jin","non-dropping-particle":"","parse-names":false,"suffix":""},{"dropping-particle":"","family":"Kajita","given":"Tadashi","non-dropping-particle":"","parse-names":false,"suffix":""}],"container-title":"Molecular Ecology","id":"ITEM-1","issue":"11","issued":{"date-parts":[["2008"]]},"page":"2730-2742","title":"Gene flow and population subdivision in a pantropical plant with sea-drifted seeds Hibiscus tiliaceus and its allied species: Evidence from microsatellite analyses","type":"article-journal","volume":"17"},"uris":["http://www.mendeley.com/documents/?uuid=b91636a1-001e-42fe-aa23-d14791ce54c9"]}],"mendeley":{"formattedCitation":"(Takayama et al. 2008)","plainTextFormattedCitation":"(Takayama et al. 2008)","previouslyFormattedCitation":"(Takayama et al. 2008)"},"properties":{"noteIndex":0},"schema":"https://github.com/citation-style-language/schema/raw/master/csl-citation.json"}</w:instrText>
      </w:r>
      <w:r>
        <w:rPr>
          <w:rFonts w:ascii="Arial" w:hAnsi="Arial" w:cs="Arial"/>
          <w:color w:val="000000"/>
          <w:szCs w:val="24"/>
        </w:rPr>
        <w:fldChar w:fldCharType="separate"/>
      </w:r>
      <w:r w:rsidRPr="00AF2378">
        <w:rPr>
          <w:rFonts w:ascii="Arial" w:hAnsi="Arial" w:cs="Arial"/>
          <w:noProof/>
          <w:color w:val="000000"/>
          <w:szCs w:val="24"/>
        </w:rPr>
        <w:t>(Takayama et al. 2008)</w:t>
      </w:r>
      <w:r>
        <w:rPr>
          <w:rFonts w:ascii="Arial" w:hAnsi="Arial" w:cs="Arial"/>
          <w:color w:val="000000"/>
          <w:szCs w:val="24"/>
        </w:rPr>
        <w:fldChar w:fldCharType="end"/>
      </w:r>
      <w:r>
        <w:rPr>
          <w:rFonts w:ascii="Arial" w:hAnsi="Arial" w:cs="Arial"/>
          <w:color w:val="000000"/>
          <w:szCs w:val="24"/>
        </w:rPr>
        <w:t xml:space="preserve">. Encontramos essa estruturação através de metodologias independentes, considerando somente dados moleculares (análises de estrutura populacional), somente dados geográficos (estimativa de transporte oceânico) ou uma combinação dos dois (EEMS), o que reforça a importância das correntes oceânicas nesse </w:t>
      </w:r>
      <w:r>
        <w:rPr>
          <w:rFonts w:ascii="Arial" w:hAnsi="Arial" w:cs="Arial"/>
          <w:color w:val="000000"/>
          <w:szCs w:val="24"/>
        </w:rPr>
        <w:lastRenderedPageBreak/>
        <w:t xml:space="preserve">processo. A corrente Sul Equatorial encontra a costa brasileira no Nordeste, e se divide nas correntes Norte do Brasil, que segue para noroeste em direção ao Caribe, e a corrente do Brasil, que segue para sudoeste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e Johnson 2013)","plainTextFormattedCitation":"(Lumpkin and Johnson 2013)","previouslyFormattedCitation":"(Lumpkin and Johnson 2013)"},"properties":{"noteIndex":0},"schema":"https://github.com/citation-style-language/schema/raw/master/csl-citation.json"}</w:instrText>
      </w:r>
      <w:r>
        <w:rPr>
          <w:rFonts w:ascii="Arial" w:hAnsi="Arial" w:cs="Arial"/>
          <w:color w:val="000000"/>
          <w:szCs w:val="24"/>
        </w:rPr>
        <w:fldChar w:fldCharType="separate"/>
      </w:r>
      <w:r w:rsidRPr="005A2DCA">
        <w:rPr>
          <w:rFonts w:ascii="Arial" w:hAnsi="Arial" w:cs="Arial"/>
          <w:noProof/>
          <w:color w:val="000000"/>
          <w:szCs w:val="24"/>
        </w:rPr>
        <w:t xml:space="preserve">(Lumpkin </w:t>
      </w:r>
      <w:r>
        <w:rPr>
          <w:rFonts w:ascii="Arial" w:hAnsi="Arial" w:cs="Arial"/>
          <w:noProof/>
          <w:color w:val="000000"/>
          <w:szCs w:val="24"/>
        </w:rPr>
        <w:t>e</w:t>
      </w:r>
      <w:r w:rsidRPr="005A2DCA">
        <w:rPr>
          <w:rFonts w:ascii="Arial" w:hAnsi="Arial" w:cs="Arial"/>
          <w:noProof/>
          <w:color w:val="000000"/>
          <w:szCs w:val="24"/>
        </w:rPr>
        <w:t xml:space="preserve"> Johnson 2013)</w:t>
      </w:r>
      <w:r>
        <w:rPr>
          <w:rFonts w:ascii="Arial" w:hAnsi="Arial" w:cs="Arial"/>
          <w:color w:val="000000"/>
          <w:szCs w:val="24"/>
        </w:rPr>
        <w:fldChar w:fldCharType="end"/>
      </w:r>
      <w:r>
        <w:rPr>
          <w:rFonts w:ascii="Arial" w:hAnsi="Arial" w:cs="Arial"/>
          <w:color w:val="000000"/>
          <w:szCs w:val="24"/>
        </w:rPr>
        <w:t>, separando essas duas regiões da costa brasileira.</w:t>
      </w:r>
    </w:p>
    <w:p w14:paraId="35B9D571" w14:textId="632954CE" w:rsidR="00F162A1" w:rsidRDefault="00F162A1" w:rsidP="00F162A1">
      <w:pPr>
        <w:spacing w:line="480" w:lineRule="auto"/>
        <w:ind w:firstLine="708"/>
        <w:jc w:val="both"/>
        <w:rPr>
          <w:rFonts w:ascii="Arial" w:hAnsi="Arial" w:cs="Arial"/>
          <w:color w:val="000000"/>
          <w:szCs w:val="24"/>
        </w:rPr>
      </w:pPr>
      <w:r>
        <w:rPr>
          <w:rFonts w:ascii="Arial" w:hAnsi="Arial" w:cs="Arial"/>
          <w:color w:val="000000"/>
          <w:szCs w:val="24"/>
        </w:rPr>
        <w:t xml:space="preserve">A estimativa de transporte oceânico e a inferência de taxas de migração ancestral indicaram direcionalidade no transporte de propágulos das populações da costa norte do país, sugerindo um fluxo de leste </w:t>
      </w:r>
      <w:proofErr w:type="spellStart"/>
      <w:r>
        <w:rPr>
          <w:rFonts w:ascii="Arial" w:hAnsi="Arial" w:cs="Arial"/>
          <w:color w:val="000000"/>
          <w:szCs w:val="24"/>
        </w:rPr>
        <w:t>para</w:t>
      </w:r>
      <w:proofErr w:type="spellEnd"/>
      <w:r>
        <w:rPr>
          <w:rFonts w:ascii="Arial" w:hAnsi="Arial" w:cs="Arial"/>
          <w:color w:val="000000"/>
          <w:szCs w:val="24"/>
        </w:rPr>
        <w:t xml:space="preserve"> oeste, enquanto as populações da costa leste não apresentaram direção evidente. A corrente Norte do Brasil é mais veloz que a corrente do Brasil, impondo a direcionalidade no movimento dos propágulos dessa região. Essa característica das correntes predominantes no país permite também explicar os resultados da análise de estrutura populacional, com maior número de indivíduos apresentando padrão de mistura gênica entre as populações do norte (Figura 1)</w:t>
      </w:r>
      <w:r w:rsidR="00ED1614">
        <w:rPr>
          <w:rFonts w:ascii="Arial" w:hAnsi="Arial" w:cs="Arial"/>
          <w:color w:val="000000"/>
          <w:szCs w:val="24"/>
        </w:rPr>
        <w:t xml:space="preserve">, como já observado em estudos anteriores </w:t>
      </w:r>
      <w:r w:rsidR="00ED1614">
        <w:rPr>
          <w:rFonts w:ascii="Arial" w:hAnsi="Arial" w:cs="Arial"/>
          <w:color w:val="000000"/>
          <w:szCs w:val="24"/>
        </w:rPr>
        <w:fldChar w:fldCharType="begin" w:fldLock="1"/>
      </w:r>
      <w:r w:rsidR="00244177">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Evolution","id":"ITEM-2","issue":"6","issued":{"date-parts":[["2018"]]},"page":"3491-3504","title":"Population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 Gustavo M. Mori, Zucchi, and Souza 2015)","manualFormatting":"(Francisco et al. 2018; Mori et al. 2015)","plainTextFormattedCitation":"(Francisco et al. 2018; Gustavo M. Mori, Zucchi, and Souza 2015)","previouslyFormattedCitation":"(Francisco et al. 2018; Gustavo M. Mori, Zucchi, and Souza 2015)"},"properties":{"noteIndex":0},"schema":"https://github.com/citation-style-language/schema/raw/master/csl-citation.json"}</w:instrText>
      </w:r>
      <w:r w:rsidR="00ED1614">
        <w:rPr>
          <w:rFonts w:ascii="Arial" w:hAnsi="Arial" w:cs="Arial"/>
          <w:color w:val="000000"/>
          <w:szCs w:val="24"/>
        </w:rPr>
        <w:fldChar w:fldCharType="separate"/>
      </w:r>
      <w:r w:rsidR="00ED1614" w:rsidRPr="00ED1614">
        <w:rPr>
          <w:rFonts w:ascii="Arial" w:hAnsi="Arial" w:cs="Arial"/>
          <w:noProof/>
          <w:color w:val="000000"/>
          <w:szCs w:val="24"/>
        </w:rPr>
        <w:t>(Francisco et al. 2018; Mori</w:t>
      </w:r>
      <w:r w:rsidR="00ED1614">
        <w:rPr>
          <w:rFonts w:ascii="Arial" w:hAnsi="Arial" w:cs="Arial"/>
          <w:noProof/>
          <w:color w:val="000000"/>
          <w:szCs w:val="24"/>
        </w:rPr>
        <w:t xml:space="preserve"> et al.</w:t>
      </w:r>
      <w:r w:rsidR="00ED1614" w:rsidRPr="00ED1614">
        <w:rPr>
          <w:rFonts w:ascii="Arial" w:hAnsi="Arial" w:cs="Arial"/>
          <w:noProof/>
          <w:color w:val="000000"/>
          <w:szCs w:val="24"/>
        </w:rPr>
        <w:t xml:space="preserve"> 2015)</w:t>
      </w:r>
      <w:r w:rsidR="00ED1614">
        <w:rPr>
          <w:rFonts w:ascii="Arial" w:hAnsi="Arial" w:cs="Arial"/>
          <w:color w:val="000000"/>
          <w:szCs w:val="24"/>
        </w:rPr>
        <w:fldChar w:fldCharType="end"/>
      </w:r>
      <w:r>
        <w:rPr>
          <w:rFonts w:ascii="Arial" w:hAnsi="Arial" w:cs="Arial"/>
          <w:color w:val="000000"/>
          <w:szCs w:val="24"/>
        </w:rPr>
        <w:t>.</w:t>
      </w:r>
    </w:p>
    <w:p w14:paraId="4BE94299" w14:textId="77777777" w:rsidR="00026F8E" w:rsidRDefault="00026F8E" w:rsidP="00026F8E">
      <w:pPr>
        <w:pStyle w:val="PargrafodaLista"/>
        <w:spacing w:line="360" w:lineRule="auto"/>
        <w:rPr>
          <w:rFonts w:ascii="Arial" w:hAnsi="Arial" w:cs="Arial"/>
          <w:b/>
          <w:bCs/>
          <w:noProof/>
          <w:szCs w:val="24"/>
        </w:rPr>
      </w:pPr>
    </w:p>
    <w:p w14:paraId="53305B7B" w14:textId="4FF0FBDD" w:rsidR="00CA1F8F" w:rsidRDefault="0092494C" w:rsidP="00D40BF3">
      <w:pPr>
        <w:pStyle w:val="PargrafodaLista"/>
        <w:numPr>
          <w:ilvl w:val="0"/>
          <w:numId w:val="5"/>
        </w:numPr>
        <w:spacing w:line="360" w:lineRule="auto"/>
        <w:rPr>
          <w:rFonts w:ascii="Arial" w:hAnsi="Arial" w:cs="Arial"/>
          <w:b/>
          <w:bCs/>
          <w:noProof/>
          <w:szCs w:val="24"/>
        </w:rPr>
      </w:pPr>
      <w:r w:rsidRPr="00CA1F8F">
        <w:rPr>
          <w:rFonts w:ascii="Arial" w:hAnsi="Arial" w:cs="Arial"/>
          <w:b/>
          <w:bCs/>
          <w:noProof/>
          <w:szCs w:val="24"/>
        </w:rPr>
        <w:t>Conclusões:</w:t>
      </w:r>
    </w:p>
    <w:p w14:paraId="6A49B696" w14:textId="4510BBBA" w:rsidR="00CA3238" w:rsidRDefault="00CA3238" w:rsidP="00CA3238">
      <w:pPr>
        <w:spacing w:line="360" w:lineRule="auto"/>
        <w:ind w:left="708"/>
        <w:rPr>
          <w:rFonts w:ascii="Arial" w:hAnsi="Arial" w:cs="Arial"/>
          <w:b/>
          <w:bCs/>
          <w:noProof/>
          <w:szCs w:val="24"/>
        </w:rPr>
      </w:pPr>
    </w:p>
    <w:p w14:paraId="6D437F8E" w14:textId="77777777" w:rsidR="00CA3238" w:rsidRDefault="00CA3238" w:rsidP="00CA3238">
      <w:pPr>
        <w:pStyle w:val="PargrafodaLista"/>
        <w:spacing w:line="360" w:lineRule="auto"/>
        <w:rPr>
          <w:rFonts w:ascii="Arial" w:hAnsi="Arial" w:cs="Arial"/>
          <w:b/>
          <w:bCs/>
          <w:noProof/>
          <w:szCs w:val="24"/>
        </w:rPr>
      </w:pPr>
    </w:p>
    <w:p w14:paraId="4A0A3B49" w14:textId="0DA98F5A" w:rsidR="00CA1F8F" w:rsidRPr="007C6068" w:rsidRDefault="00A37A97" w:rsidP="00D40BF3">
      <w:pPr>
        <w:pStyle w:val="PargrafodaLista"/>
        <w:numPr>
          <w:ilvl w:val="0"/>
          <w:numId w:val="5"/>
        </w:numPr>
        <w:spacing w:line="360" w:lineRule="auto"/>
        <w:rPr>
          <w:rFonts w:ascii="Arial" w:hAnsi="Arial" w:cs="Arial"/>
          <w:b/>
          <w:bCs/>
          <w:noProof/>
          <w:szCs w:val="24"/>
        </w:rPr>
      </w:pPr>
      <w:r w:rsidRPr="00CA1F8F">
        <w:rPr>
          <w:rFonts w:ascii="Arial" w:hAnsi="Arial" w:cs="Arial"/>
          <w:b/>
          <w:bCs/>
          <w:szCs w:val="24"/>
        </w:rPr>
        <w:t>Atividades necessárias para finalizar o trabalho</w:t>
      </w:r>
      <w:r w:rsidR="00855B40" w:rsidRPr="00CA1F8F">
        <w:rPr>
          <w:rFonts w:ascii="Arial" w:hAnsi="Arial" w:cs="Arial"/>
          <w:b/>
          <w:bCs/>
          <w:szCs w:val="24"/>
        </w:rPr>
        <w:t>:</w:t>
      </w:r>
      <w:r w:rsidRPr="00CA1F8F">
        <w:rPr>
          <w:rFonts w:ascii="Arial" w:hAnsi="Arial" w:cs="Arial"/>
          <w:b/>
          <w:bCs/>
          <w:i/>
          <w:szCs w:val="24"/>
        </w:rPr>
        <w:t xml:space="preserve"> </w:t>
      </w:r>
    </w:p>
    <w:p w14:paraId="7256AA8A"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Simulação do deslocamento de propágulos;</w:t>
      </w:r>
    </w:p>
    <w:p w14:paraId="01D961BA"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Integração entre os modelos genéticos e biofísicos;</w:t>
      </w:r>
    </w:p>
    <w:p w14:paraId="0B86DE23"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Realização de testes de Mantel e análise de distância baseada em redundância;</w:t>
      </w:r>
    </w:p>
    <w:p w14:paraId="500495B8"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Análise de redes;</w:t>
      </w:r>
    </w:p>
    <w:p w14:paraId="5AF09CBC"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Elaboração de manuscritos;</w:t>
      </w:r>
    </w:p>
    <w:p w14:paraId="5BB9AE3D"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t>Elaboração e apresentação da dissertação;</w:t>
      </w:r>
    </w:p>
    <w:p w14:paraId="7D5E411C" w14:textId="77777777" w:rsidR="007C6068" w:rsidRPr="007C6068" w:rsidRDefault="007C6068" w:rsidP="007C6068">
      <w:pPr>
        <w:pStyle w:val="PargrafodaLista"/>
        <w:numPr>
          <w:ilvl w:val="0"/>
          <w:numId w:val="12"/>
        </w:numPr>
        <w:spacing w:after="160" w:line="480" w:lineRule="auto"/>
        <w:jc w:val="both"/>
        <w:rPr>
          <w:rFonts w:ascii="Arial" w:hAnsi="Arial" w:cs="Arial"/>
          <w:szCs w:val="24"/>
        </w:rPr>
      </w:pPr>
      <w:r w:rsidRPr="007C6068">
        <w:rPr>
          <w:rFonts w:ascii="Arial" w:hAnsi="Arial" w:cs="Arial"/>
          <w:szCs w:val="24"/>
        </w:rPr>
        <w:lastRenderedPageBreak/>
        <w:t>Elaboração e submissão do relatório final.</w:t>
      </w:r>
    </w:p>
    <w:p w14:paraId="3CED2FFC" w14:textId="77777777" w:rsidR="007C6068" w:rsidRPr="007C6068" w:rsidRDefault="007C6068" w:rsidP="007C6068">
      <w:pPr>
        <w:pStyle w:val="PargrafodaLista"/>
        <w:spacing w:line="360" w:lineRule="auto"/>
        <w:rPr>
          <w:rFonts w:ascii="Arial" w:hAnsi="Arial" w:cs="Arial"/>
          <w:iCs/>
          <w:noProof/>
          <w:szCs w:val="24"/>
        </w:rPr>
      </w:pPr>
    </w:p>
    <w:p w14:paraId="50E8B785" w14:textId="5320236E" w:rsidR="0012762B" w:rsidRPr="0012762B" w:rsidRDefault="00262EEC" w:rsidP="0012762B">
      <w:pPr>
        <w:pStyle w:val="PargrafodaLista"/>
        <w:numPr>
          <w:ilvl w:val="0"/>
          <w:numId w:val="5"/>
        </w:numPr>
        <w:spacing w:line="360" w:lineRule="auto"/>
        <w:rPr>
          <w:rFonts w:ascii="Arial" w:hAnsi="Arial" w:cs="Arial"/>
          <w:b/>
          <w:bCs/>
          <w:noProof/>
          <w:szCs w:val="24"/>
        </w:rPr>
      </w:pPr>
      <w:r w:rsidRPr="00CA1F8F">
        <w:rPr>
          <w:rFonts w:ascii="Arial" w:hAnsi="Arial" w:cs="Arial"/>
          <w:b/>
          <w:bCs/>
          <w:szCs w:val="24"/>
        </w:rPr>
        <w:t>Referências</w:t>
      </w:r>
      <w:r w:rsidR="00855B40" w:rsidRPr="00CA1F8F">
        <w:rPr>
          <w:rFonts w:ascii="Arial" w:hAnsi="Arial" w:cs="Arial"/>
          <w:b/>
          <w:bCs/>
          <w:szCs w:val="24"/>
        </w:rPr>
        <w:t>:</w:t>
      </w:r>
      <w:r w:rsidRPr="00CA1F8F">
        <w:rPr>
          <w:rFonts w:ascii="Arial" w:hAnsi="Arial" w:cs="Arial"/>
          <w:b/>
          <w:bCs/>
          <w:szCs w:val="24"/>
        </w:rPr>
        <w:t xml:space="preserve"> </w:t>
      </w:r>
    </w:p>
    <w:p w14:paraId="37F11322" w14:textId="24FE58DE" w:rsidR="003E056B" w:rsidRPr="00CA3238" w:rsidRDefault="0012762B" w:rsidP="003E056B">
      <w:pPr>
        <w:widowControl w:val="0"/>
        <w:autoSpaceDE w:val="0"/>
        <w:autoSpaceDN w:val="0"/>
        <w:adjustRightInd w:val="0"/>
        <w:ind w:left="480" w:hanging="480"/>
        <w:rPr>
          <w:rFonts w:ascii="Arial" w:hAnsi="Arial" w:cs="Arial"/>
          <w:noProof/>
          <w:sz w:val="20"/>
          <w:szCs w:val="24"/>
          <w:lang w:val="en-US"/>
        </w:rPr>
      </w:pPr>
      <w:r w:rsidRPr="00540A3D">
        <w:rPr>
          <w:rFonts w:ascii="Arial" w:hAnsi="Arial" w:cs="Arial"/>
          <w:b/>
          <w:bCs/>
          <w:noProof/>
          <w:sz w:val="20"/>
        </w:rPr>
        <w:fldChar w:fldCharType="begin" w:fldLock="1"/>
      </w:r>
      <w:r w:rsidRPr="007C7F77">
        <w:rPr>
          <w:rFonts w:ascii="Arial" w:hAnsi="Arial" w:cs="Arial"/>
          <w:b/>
          <w:bCs/>
          <w:noProof/>
          <w:sz w:val="20"/>
          <w:lang w:val="en-US"/>
        </w:rPr>
        <w:instrText xml:space="preserve">ADDIN Mendeley Bibliography CSL_BIBLIOGRAPHY </w:instrText>
      </w:r>
      <w:r w:rsidRPr="00540A3D">
        <w:rPr>
          <w:rFonts w:ascii="Arial" w:hAnsi="Arial" w:cs="Arial"/>
          <w:b/>
          <w:bCs/>
          <w:noProof/>
          <w:sz w:val="20"/>
        </w:rPr>
        <w:fldChar w:fldCharType="separate"/>
      </w:r>
      <w:r w:rsidR="003E056B" w:rsidRPr="00CA3238">
        <w:rPr>
          <w:rFonts w:ascii="Arial" w:hAnsi="Arial" w:cs="Arial"/>
          <w:noProof/>
          <w:sz w:val="20"/>
          <w:szCs w:val="24"/>
          <w:lang w:val="en-US"/>
        </w:rPr>
        <w:t xml:space="preserve">Alexander, D. H., J. Novembre, and K. Lange. 2009. “Fast Model-Based Estimation of Ancestry in Unrelated Individuals.” </w:t>
      </w:r>
      <w:r w:rsidR="003E056B" w:rsidRPr="00CA3238">
        <w:rPr>
          <w:rFonts w:ascii="Arial" w:hAnsi="Arial" w:cs="Arial"/>
          <w:i/>
          <w:iCs/>
          <w:noProof/>
          <w:sz w:val="20"/>
          <w:szCs w:val="24"/>
          <w:lang w:val="en-US"/>
        </w:rPr>
        <w:t>Genome Research</w:t>
      </w:r>
      <w:r w:rsidR="003E056B" w:rsidRPr="00CA3238">
        <w:rPr>
          <w:rFonts w:ascii="Arial" w:hAnsi="Arial" w:cs="Arial"/>
          <w:noProof/>
          <w:sz w:val="20"/>
          <w:szCs w:val="24"/>
          <w:lang w:val="en-US"/>
        </w:rPr>
        <w:t xml:space="preserve"> 19(9): 1655–64. http://genome.cshlp.org/cgi/doi/10.1101/gr.094052.109.</w:t>
      </w:r>
    </w:p>
    <w:p w14:paraId="3677C31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Almany, Glenn R. et al. 2017. “Larval Fish Dispersal in a Coral-Reef Seascape.” </w:t>
      </w:r>
      <w:r w:rsidRPr="00CA3238">
        <w:rPr>
          <w:rFonts w:ascii="Arial" w:hAnsi="Arial" w:cs="Arial"/>
          <w:i/>
          <w:iCs/>
          <w:noProof/>
          <w:sz w:val="20"/>
          <w:szCs w:val="24"/>
          <w:lang w:val="en-US"/>
        </w:rPr>
        <w:t>Nature Ecology and Evolution</w:t>
      </w:r>
      <w:r w:rsidRPr="00CA3238">
        <w:rPr>
          <w:rFonts w:ascii="Arial" w:hAnsi="Arial" w:cs="Arial"/>
          <w:noProof/>
          <w:sz w:val="20"/>
          <w:szCs w:val="24"/>
          <w:lang w:val="en-US"/>
        </w:rPr>
        <w:t xml:space="preserve"> 1(6): 1–7. http://dx.doi.org/10.1038/s41559-017-0148.</w:t>
      </w:r>
    </w:p>
    <w:p w14:paraId="2B8404A0"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Antao, Tiago et al. 2008. “LOSITAN: A Workbench to Detect Molecular Adaptation Based on a F St -Outlier Method.” </w:t>
      </w:r>
      <w:r w:rsidRPr="00CA3238">
        <w:rPr>
          <w:rFonts w:ascii="Arial" w:hAnsi="Arial" w:cs="Arial"/>
          <w:i/>
          <w:iCs/>
          <w:noProof/>
          <w:sz w:val="20"/>
          <w:szCs w:val="24"/>
          <w:lang w:val="en-US"/>
        </w:rPr>
        <w:t>BMC Bioinformatics</w:t>
      </w:r>
      <w:r w:rsidRPr="00CA3238">
        <w:rPr>
          <w:rFonts w:ascii="Arial" w:hAnsi="Arial" w:cs="Arial"/>
          <w:noProof/>
          <w:sz w:val="20"/>
          <w:szCs w:val="24"/>
          <w:lang w:val="en-US"/>
        </w:rPr>
        <w:t xml:space="preserve"> 9(1): 323. https://bmcbioinformatics.biomedcentral.com/articles/10.1186/1471-2105-9-323.</w:t>
      </w:r>
    </w:p>
    <w:p w14:paraId="02B23B9B"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Baird, Nathan A. et al. 2008. “Rapid SNP Discovery and Genetic Mapping Using Sequenced RAD Markers.” </w:t>
      </w:r>
      <w:r w:rsidRPr="00CA3238">
        <w:rPr>
          <w:rFonts w:ascii="Arial" w:hAnsi="Arial" w:cs="Arial"/>
          <w:i/>
          <w:iCs/>
          <w:noProof/>
          <w:sz w:val="20"/>
          <w:szCs w:val="24"/>
          <w:lang w:val="en-US"/>
        </w:rPr>
        <w:t>PLoS ONE</w:t>
      </w:r>
      <w:r w:rsidRPr="00CA3238">
        <w:rPr>
          <w:rFonts w:ascii="Arial" w:hAnsi="Arial" w:cs="Arial"/>
          <w:noProof/>
          <w:sz w:val="20"/>
          <w:szCs w:val="24"/>
          <w:lang w:val="en-US"/>
        </w:rPr>
        <w:t xml:space="preserve"> 3(10): 1–7.</w:t>
      </w:r>
    </w:p>
    <w:p w14:paraId="0AA555BF"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Bertola, Laura D. et al. 2020. “Asymmetrical Gene Flow in Five Co-Distributed Syngnathids Explained by Ocean Currents and Rafting Propensity.” </w:t>
      </w:r>
      <w:r w:rsidRPr="00CA3238">
        <w:rPr>
          <w:rFonts w:ascii="Arial" w:hAnsi="Arial" w:cs="Arial"/>
          <w:i/>
          <w:iCs/>
          <w:noProof/>
          <w:sz w:val="20"/>
          <w:szCs w:val="24"/>
          <w:lang w:val="en-US"/>
        </w:rPr>
        <w:t>Proceedings of the Royal Society B: Biological Sciences</w:t>
      </w:r>
      <w:r w:rsidRPr="00CA3238">
        <w:rPr>
          <w:rFonts w:ascii="Arial" w:hAnsi="Arial" w:cs="Arial"/>
          <w:noProof/>
          <w:sz w:val="20"/>
          <w:szCs w:val="24"/>
          <w:lang w:val="en-US"/>
        </w:rPr>
        <w:t xml:space="preserve"> 287(1926).</w:t>
      </w:r>
    </w:p>
    <w:p w14:paraId="03D728DB"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Bertorelle, G., A. Benazzo, and S. Mona. 2010. “ABC as a Flexible Framework to Estimate Demography over Space and Time: Some Cons, Many Pros.”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19(13): 2609–25.</w:t>
      </w:r>
    </w:p>
    <w:p w14:paraId="704700F5"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Bolger, Anthony M., Marc Lohse, and Bjoern Usadel. 2014. “Trimmomatic: A Flexible Trimmer for Illumina Sequence Data.” </w:t>
      </w:r>
      <w:r w:rsidRPr="00CA3238">
        <w:rPr>
          <w:rFonts w:ascii="Arial" w:hAnsi="Arial" w:cs="Arial"/>
          <w:i/>
          <w:iCs/>
          <w:noProof/>
          <w:sz w:val="20"/>
          <w:szCs w:val="24"/>
          <w:lang w:val="en-US"/>
        </w:rPr>
        <w:t>Bioinformatics</w:t>
      </w:r>
      <w:r w:rsidRPr="00CA3238">
        <w:rPr>
          <w:rFonts w:ascii="Arial" w:hAnsi="Arial" w:cs="Arial"/>
          <w:noProof/>
          <w:sz w:val="20"/>
          <w:szCs w:val="24"/>
          <w:lang w:val="en-US"/>
        </w:rPr>
        <w:t xml:space="preserve"> 30(15): 2114–20. https://academic.oup.com/bioinformatics/article-lookup/doi/10.1093/bioinformatics/btu170.</w:t>
      </w:r>
    </w:p>
    <w:p w14:paraId="6EFCBCC7"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Bonte, Dries, and Maxime Dahirel. 2017. “Dispersal: A Central and Independent Trait in Life History.” </w:t>
      </w:r>
      <w:r w:rsidRPr="00CA3238">
        <w:rPr>
          <w:rFonts w:ascii="Arial" w:hAnsi="Arial" w:cs="Arial"/>
          <w:i/>
          <w:iCs/>
          <w:noProof/>
          <w:sz w:val="20"/>
          <w:szCs w:val="24"/>
          <w:lang w:val="en-US"/>
        </w:rPr>
        <w:t>Oikos</w:t>
      </w:r>
      <w:r w:rsidRPr="00CA3238">
        <w:rPr>
          <w:rFonts w:ascii="Arial" w:hAnsi="Arial" w:cs="Arial"/>
          <w:noProof/>
          <w:sz w:val="20"/>
          <w:szCs w:val="24"/>
          <w:lang w:val="en-US"/>
        </w:rPr>
        <w:t xml:space="preserve"> 126(4): 472–79. http://doi.wiley.com/10.1111/oik.03801.</w:t>
      </w:r>
    </w:p>
    <w:p w14:paraId="70E30850"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Broquet, Thomas, and Eric J Petit. 2009. “Molecular Estimation of Dispersal for Ecology and Population Genetics.”</w:t>
      </w:r>
    </w:p>
    <w:p w14:paraId="50C2E62A"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Bullock, James M., and Ran Nathan. 2008. “Plant Dispersal across Multiple Scales: Linking Models and Reality.” </w:t>
      </w:r>
      <w:r w:rsidRPr="00CA3238">
        <w:rPr>
          <w:rFonts w:ascii="Arial" w:hAnsi="Arial" w:cs="Arial"/>
          <w:i/>
          <w:iCs/>
          <w:noProof/>
          <w:sz w:val="20"/>
          <w:szCs w:val="24"/>
          <w:lang w:val="en-US"/>
        </w:rPr>
        <w:t>Journal of Ecology</w:t>
      </w:r>
      <w:r w:rsidRPr="00CA3238">
        <w:rPr>
          <w:rFonts w:ascii="Arial" w:hAnsi="Arial" w:cs="Arial"/>
          <w:noProof/>
          <w:sz w:val="20"/>
          <w:szCs w:val="24"/>
          <w:lang w:val="en-US"/>
        </w:rPr>
        <w:t xml:space="preserve"> 96(4): 567–68. http://doi.wiley.com/10.1111/j.1365-2745.2008.01382.x.</w:t>
      </w:r>
    </w:p>
    <w:p w14:paraId="6004B1E5"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Cayuela, Hugo et al. 2018. “Demographic and Genetic Approaches to Study Dispersal in Wild Animal Populations: A Methodological Review.”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27(20): 3976–4010.</w:t>
      </w:r>
    </w:p>
    <w:p w14:paraId="2F2999D3"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Costa, Rui J., and Hilde Wilkinson-Herbots. 2017. “Inference of Gene Flow in the Process of Speciation: An Efficient Maximum-Likelihood Method for the Isolation-with-Initial-Migration Model.” </w:t>
      </w:r>
      <w:r w:rsidRPr="00CA3238">
        <w:rPr>
          <w:rFonts w:ascii="Arial" w:hAnsi="Arial" w:cs="Arial"/>
          <w:i/>
          <w:iCs/>
          <w:noProof/>
          <w:sz w:val="20"/>
          <w:szCs w:val="24"/>
          <w:lang w:val="en-US"/>
        </w:rPr>
        <w:t>Genetics</w:t>
      </w:r>
      <w:r w:rsidRPr="00CA3238">
        <w:rPr>
          <w:rFonts w:ascii="Arial" w:hAnsi="Arial" w:cs="Arial"/>
          <w:noProof/>
          <w:sz w:val="20"/>
          <w:szCs w:val="24"/>
          <w:lang w:val="en-US"/>
        </w:rPr>
        <w:t xml:space="preserve"> 205(4): 1597–1618. http://www.genetics.org/lookup/doi/10.1534/genetics.116.188060.</w:t>
      </w:r>
    </w:p>
    <w:p w14:paraId="69FF0240"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Cote, Julien et al. 2017. “Evolution of Dispersal Strategies and Dispersal Syndromes in Fragmented Landscapes.” </w:t>
      </w:r>
      <w:r w:rsidRPr="00CA3238">
        <w:rPr>
          <w:rFonts w:ascii="Arial" w:hAnsi="Arial" w:cs="Arial"/>
          <w:i/>
          <w:iCs/>
          <w:noProof/>
          <w:sz w:val="20"/>
          <w:szCs w:val="24"/>
          <w:lang w:val="en-US"/>
        </w:rPr>
        <w:t>Ecography</w:t>
      </w:r>
      <w:r w:rsidRPr="00CA3238">
        <w:rPr>
          <w:rFonts w:ascii="Arial" w:hAnsi="Arial" w:cs="Arial"/>
          <w:noProof/>
          <w:sz w:val="20"/>
          <w:szCs w:val="24"/>
          <w:lang w:val="en-US"/>
        </w:rPr>
        <w:t xml:space="preserve"> 40(1): 56–73.</w:t>
      </w:r>
    </w:p>
    <w:p w14:paraId="77063FD7"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Csilléry, Katalin, Michael G B Blum, Oscar E. Gaggiotti, and Olivier François. 2010. “Approximate Bayesian Computation (ABC) in Practice.” </w:t>
      </w:r>
      <w:r w:rsidRPr="00CA3238">
        <w:rPr>
          <w:rFonts w:ascii="Arial" w:hAnsi="Arial" w:cs="Arial"/>
          <w:i/>
          <w:iCs/>
          <w:noProof/>
          <w:sz w:val="20"/>
          <w:szCs w:val="24"/>
          <w:lang w:val="en-US"/>
        </w:rPr>
        <w:t>Trends in Ecology and Evolution</w:t>
      </w:r>
      <w:r w:rsidRPr="00CA3238">
        <w:rPr>
          <w:rFonts w:ascii="Arial" w:hAnsi="Arial" w:cs="Arial"/>
          <w:noProof/>
          <w:sz w:val="20"/>
          <w:szCs w:val="24"/>
          <w:lang w:val="en-US"/>
        </w:rPr>
        <w:t xml:space="preserve"> 25(7): 410–18.</w:t>
      </w:r>
    </w:p>
    <w:p w14:paraId="45CC1F34"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Danecek, P. et al. 2011. “The Variant Call Format and VCFtools.” </w:t>
      </w:r>
      <w:r w:rsidRPr="00CA3238">
        <w:rPr>
          <w:rFonts w:ascii="Arial" w:hAnsi="Arial" w:cs="Arial"/>
          <w:i/>
          <w:iCs/>
          <w:noProof/>
          <w:sz w:val="20"/>
          <w:szCs w:val="24"/>
          <w:lang w:val="en-US"/>
        </w:rPr>
        <w:t>Bioinformatics</w:t>
      </w:r>
      <w:r w:rsidRPr="00CA3238">
        <w:rPr>
          <w:rFonts w:ascii="Arial" w:hAnsi="Arial" w:cs="Arial"/>
          <w:noProof/>
          <w:sz w:val="20"/>
          <w:szCs w:val="24"/>
          <w:lang w:val="en-US"/>
        </w:rPr>
        <w:t xml:space="preserve"> 27(15): 2156–58. https://academic.oup.com/bioinformatics/article-lookup/doi/10.1093/bioinformatics/btr330.</w:t>
      </w:r>
    </w:p>
    <w:p w14:paraId="42D5F0B9"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Driscoll, Don A. et al. 2014. “The Trajectory of Dispersal Research in Conservation Biology. Systematic Review” ed. Judi Hewitt. </w:t>
      </w:r>
      <w:r w:rsidRPr="00CA3238">
        <w:rPr>
          <w:rFonts w:ascii="Arial" w:hAnsi="Arial" w:cs="Arial"/>
          <w:i/>
          <w:iCs/>
          <w:noProof/>
          <w:sz w:val="20"/>
          <w:szCs w:val="24"/>
          <w:lang w:val="en-US"/>
        </w:rPr>
        <w:t>PLoS ONE</w:t>
      </w:r>
      <w:r w:rsidRPr="00CA3238">
        <w:rPr>
          <w:rFonts w:ascii="Arial" w:hAnsi="Arial" w:cs="Arial"/>
          <w:noProof/>
          <w:sz w:val="20"/>
          <w:szCs w:val="24"/>
          <w:lang w:val="en-US"/>
        </w:rPr>
        <w:t xml:space="preserve"> 9(4): e95053. https://dx.plos.org/10.1371/journal.pone.0095053.</w:t>
      </w:r>
    </w:p>
    <w:p w14:paraId="2480B317"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Duputié, Anne, and François Massol. 2013. “An Empiricist’s Guide to Theoretical Predictions on the Evolution of Dispersal.” </w:t>
      </w:r>
      <w:r w:rsidRPr="00CA3238">
        <w:rPr>
          <w:rFonts w:ascii="Arial" w:hAnsi="Arial" w:cs="Arial"/>
          <w:i/>
          <w:iCs/>
          <w:noProof/>
          <w:sz w:val="20"/>
          <w:szCs w:val="24"/>
          <w:lang w:val="en-US"/>
        </w:rPr>
        <w:t>Interface Focus</w:t>
      </w:r>
      <w:r w:rsidRPr="00CA3238">
        <w:rPr>
          <w:rFonts w:ascii="Arial" w:hAnsi="Arial" w:cs="Arial"/>
          <w:noProof/>
          <w:sz w:val="20"/>
          <w:szCs w:val="24"/>
          <w:lang w:val="en-US"/>
        </w:rPr>
        <w:t xml:space="preserve"> 3(6).</w:t>
      </w:r>
    </w:p>
    <w:p w14:paraId="78633093"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Excoffier, Laurent et al. 2013. “Robust Demographic Inference from Genomic and SNP Data.” </w:t>
      </w:r>
      <w:r w:rsidRPr="00CA3238">
        <w:rPr>
          <w:rFonts w:ascii="Arial" w:hAnsi="Arial" w:cs="Arial"/>
          <w:i/>
          <w:iCs/>
          <w:noProof/>
          <w:sz w:val="20"/>
          <w:szCs w:val="24"/>
          <w:lang w:val="en-US"/>
        </w:rPr>
        <w:t>PLoS Genetics</w:t>
      </w:r>
      <w:r w:rsidRPr="00CA3238">
        <w:rPr>
          <w:rFonts w:ascii="Arial" w:hAnsi="Arial" w:cs="Arial"/>
          <w:noProof/>
          <w:sz w:val="20"/>
          <w:szCs w:val="24"/>
          <w:lang w:val="en-US"/>
        </w:rPr>
        <w:t xml:space="preserve"> 9(10): e1003905.</w:t>
      </w:r>
    </w:p>
    <w:p w14:paraId="104B729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Foll, Matthieu, and Oscar Gaggiotti. 2008. “A Genome-Scan Method to Identify Selected Loci Appropriate for Both Dominant and Codominant Markers: A Bayesian Perspective.” </w:t>
      </w:r>
      <w:r w:rsidRPr="00CA3238">
        <w:rPr>
          <w:rFonts w:ascii="Arial" w:hAnsi="Arial" w:cs="Arial"/>
          <w:i/>
          <w:iCs/>
          <w:noProof/>
          <w:sz w:val="20"/>
          <w:szCs w:val="24"/>
          <w:lang w:val="en-US"/>
        </w:rPr>
        <w:t>Genetics</w:t>
      </w:r>
      <w:r w:rsidRPr="00CA3238">
        <w:rPr>
          <w:rFonts w:ascii="Arial" w:hAnsi="Arial" w:cs="Arial"/>
          <w:noProof/>
          <w:sz w:val="20"/>
          <w:szCs w:val="24"/>
          <w:lang w:val="en-US"/>
        </w:rPr>
        <w:t xml:space="preserve"> 180(2): 977–93. http://www.genetics.org/lookup/doi/10.1534/genetics.108.092221.</w:t>
      </w:r>
    </w:p>
    <w:p w14:paraId="3977AFA5"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Francisco, Patrícia M. et al. 2018. “Population Genetic Structure, Introgression, and Hybridization in the Genus Rhizophora along the Brazilian Coast.” </w:t>
      </w:r>
      <w:r w:rsidRPr="00CA3238">
        <w:rPr>
          <w:rFonts w:ascii="Arial" w:hAnsi="Arial" w:cs="Arial"/>
          <w:i/>
          <w:iCs/>
          <w:noProof/>
          <w:sz w:val="20"/>
          <w:szCs w:val="24"/>
          <w:lang w:val="en-US"/>
        </w:rPr>
        <w:t>Ecology and Evolution</w:t>
      </w:r>
      <w:r w:rsidRPr="00CA3238">
        <w:rPr>
          <w:rFonts w:ascii="Arial" w:hAnsi="Arial" w:cs="Arial"/>
          <w:noProof/>
          <w:sz w:val="20"/>
          <w:szCs w:val="24"/>
          <w:lang w:val="en-US"/>
        </w:rPr>
        <w:t xml:space="preserve"> 8(6): 3491–3504.</w:t>
      </w:r>
    </w:p>
    <w:p w14:paraId="3F9A2DE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François, Olivier, Helena Martins, Kevin Caye, and Sean D. Schoville. 2016. “Controlling False Discoveries in Genome Scans for Selection.”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25(2): 454–69. http://doi.wiley.com/10.1111/mec.13513.</w:t>
      </w:r>
    </w:p>
    <w:p w14:paraId="18DFAC0B"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lastRenderedPageBreak/>
        <w:t xml:space="preserve">Frankham, Richard. 2015. “Genetic Rescue of Small Inbred Populations: Meta-Analysis Reveals Large and Consistent Benefits of Gene Flow.”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24(11): 2610–18.</w:t>
      </w:r>
    </w:p>
    <w:p w14:paraId="57D7F384"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Frichot, Eric, Sean D Schoville, Guillaume Bouchard, and Olivier Franc. 2013. “Testing for Associations between Loci and Environmental Gradients Using Latent Factor Mixed Models.” 30(7): 1687–99.</w:t>
      </w:r>
    </w:p>
    <w:p w14:paraId="12A600C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Gelmi-Candusso, Tiziana A. et al. 2019. “Estimating Seed Dispersal Distance: A Comparison of Methods Using Animal Movement and Plant Genetic Data on Two Primate-Dispersed Neotropical Plant Species.” </w:t>
      </w:r>
      <w:r w:rsidRPr="00CA3238">
        <w:rPr>
          <w:rFonts w:ascii="Arial" w:hAnsi="Arial" w:cs="Arial"/>
          <w:i/>
          <w:iCs/>
          <w:noProof/>
          <w:sz w:val="20"/>
          <w:szCs w:val="24"/>
          <w:lang w:val="en-US"/>
        </w:rPr>
        <w:t>Ecology and Evolution</w:t>
      </w:r>
      <w:r w:rsidRPr="00CA3238">
        <w:rPr>
          <w:rFonts w:ascii="Arial" w:hAnsi="Arial" w:cs="Arial"/>
          <w:noProof/>
          <w:sz w:val="20"/>
          <w:szCs w:val="24"/>
          <w:lang w:val="en-US"/>
        </w:rPr>
        <w:t xml:space="preserve"> 9(16): 8965–77.</w:t>
      </w:r>
    </w:p>
    <w:p w14:paraId="05785C0A"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Geng, Qifang et al. 2021. “Ocean Currents Drove Genetic Structure of Seven Dominant Mangrove Species Along the Coastlines of Southern China.” </w:t>
      </w:r>
      <w:r w:rsidRPr="00CA3238">
        <w:rPr>
          <w:rFonts w:ascii="Arial" w:hAnsi="Arial" w:cs="Arial"/>
          <w:i/>
          <w:iCs/>
          <w:noProof/>
          <w:sz w:val="20"/>
          <w:szCs w:val="24"/>
          <w:lang w:val="en-US"/>
        </w:rPr>
        <w:t>Frontiers in Genetics</w:t>
      </w:r>
      <w:r w:rsidRPr="00CA3238">
        <w:rPr>
          <w:rFonts w:ascii="Arial" w:hAnsi="Arial" w:cs="Arial"/>
          <w:noProof/>
          <w:sz w:val="20"/>
          <w:szCs w:val="24"/>
          <w:lang w:val="en-US"/>
        </w:rPr>
        <w:t xml:space="preserve"> 12. https://www.frontiersin.org/articles/10.3389/fgene.2021.615911/full.</w:t>
      </w:r>
    </w:p>
    <w:p w14:paraId="756F9045"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Hasan, Sharmin, Ludwig Triest, Sania Afrose, and Dennis J.R. De Ryck. 2018. “Migrant Pool Model of Dispersal Explains Strong Connectivity of Avicennia Officinalis within Sundarban Mangrove Areas: Effect of Fragmentation and Replantation.” </w:t>
      </w:r>
      <w:r w:rsidRPr="00CA3238">
        <w:rPr>
          <w:rFonts w:ascii="Arial" w:hAnsi="Arial" w:cs="Arial"/>
          <w:i/>
          <w:iCs/>
          <w:noProof/>
          <w:sz w:val="20"/>
          <w:szCs w:val="24"/>
          <w:lang w:val="en-US"/>
        </w:rPr>
        <w:t>Estuarine, Coastal and Shelf Science</w:t>
      </w:r>
      <w:r w:rsidRPr="00CA3238">
        <w:rPr>
          <w:rFonts w:ascii="Arial" w:hAnsi="Arial" w:cs="Arial"/>
          <w:noProof/>
          <w:sz w:val="20"/>
          <w:szCs w:val="24"/>
          <w:lang w:val="en-US"/>
        </w:rPr>
        <w:t xml:space="preserve"> 214(June): 38–47. https://doi.org/10.1016/j.ecss.2018.09.007.</w:t>
      </w:r>
    </w:p>
    <w:p w14:paraId="53FEA073"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Hays, Graeme C. et al. 2016. “Key Questions in Marine Megafauna Movement Ecology.” </w:t>
      </w:r>
      <w:r w:rsidRPr="00CA3238">
        <w:rPr>
          <w:rFonts w:ascii="Arial" w:hAnsi="Arial" w:cs="Arial"/>
          <w:i/>
          <w:iCs/>
          <w:noProof/>
          <w:sz w:val="20"/>
          <w:szCs w:val="24"/>
          <w:lang w:val="en-US"/>
        </w:rPr>
        <w:t>Trends in Ecology and Evolution</w:t>
      </w:r>
      <w:r w:rsidRPr="00CA3238">
        <w:rPr>
          <w:rFonts w:ascii="Arial" w:hAnsi="Arial" w:cs="Arial"/>
          <w:noProof/>
          <w:sz w:val="20"/>
          <w:szCs w:val="24"/>
          <w:lang w:val="en-US"/>
        </w:rPr>
        <w:t xml:space="preserve"> 31(6): 463–75. http://dx.doi.org/10.1016/j.tree.2016.02.015.</w:t>
      </w:r>
    </w:p>
    <w:p w14:paraId="6A5E3F81"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 2017. “Ocean Currents and Marine Life.” </w:t>
      </w:r>
      <w:r w:rsidRPr="00CA3238">
        <w:rPr>
          <w:rFonts w:ascii="Arial" w:hAnsi="Arial" w:cs="Arial"/>
          <w:i/>
          <w:iCs/>
          <w:noProof/>
          <w:sz w:val="20"/>
          <w:szCs w:val="24"/>
          <w:lang w:val="en-US"/>
        </w:rPr>
        <w:t>Current Biology</w:t>
      </w:r>
      <w:r w:rsidRPr="00CA3238">
        <w:rPr>
          <w:rFonts w:ascii="Arial" w:hAnsi="Arial" w:cs="Arial"/>
          <w:noProof/>
          <w:sz w:val="20"/>
          <w:szCs w:val="24"/>
          <w:lang w:val="en-US"/>
        </w:rPr>
        <w:t xml:space="preserve"> 27(11): R470–73. http://dx.doi.org/10.1016/j.cub.2017.01.044.</w:t>
      </w:r>
    </w:p>
    <w:p w14:paraId="3CB72F00"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Hernawan, Udhi E. et al. 2017. “Historical Processes and Contemporary Ocean Currents Drive Genetic Structure in the Seagrass Thalassia Hemprichii in the Indo-Australian Archipelago.”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26(4): 1008–21.</w:t>
      </w:r>
    </w:p>
    <w:p w14:paraId="5A92E57F"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Hodel, Richard G.J. et al. 2018. “Terrestrial Species Adapted to Sea Dispersal: Differences in Propagule Dispersal of Two Caribbean Mangroves.”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27(22): 4612–26.</w:t>
      </w:r>
    </w:p>
    <w:p w14:paraId="507B1273"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Jahnke, Marlene et al. 2018. “Seascape Genetics and Biophysical Connectivity Modelling Support Conservation of the Seagrass Zostera Marina in the Skagerrak–Kattegat Region of the Eastern North Sea.” </w:t>
      </w:r>
      <w:r w:rsidRPr="00CA3238">
        <w:rPr>
          <w:rFonts w:ascii="Arial" w:hAnsi="Arial" w:cs="Arial"/>
          <w:i/>
          <w:iCs/>
          <w:noProof/>
          <w:sz w:val="20"/>
          <w:szCs w:val="24"/>
          <w:lang w:val="en-US"/>
        </w:rPr>
        <w:t>Evolutionary Applications</w:t>
      </w:r>
      <w:r w:rsidRPr="00CA3238">
        <w:rPr>
          <w:rFonts w:ascii="Arial" w:hAnsi="Arial" w:cs="Arial"/>
          <w:noProof/>
          <w:sz w:val="20"/>
          <w:szCs w:val="24"/>
          <w:lang w:val="en-US"/>
        </w:rPr>
        <w:t xml:space="preserve"> 11(5): 645–61.</w:t>
      </w:r>
    </w:p>
    <w:p w14:paraId="1C7FB36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Jombart, Thibaut, and Ismaïl Ahmed. 2011. “Adegenet 1.3-1: New Tools for the Analysis of Genome-Wide SNP Data.” </w:t>
      </w:r>
      <w:r w:rsidRPr="00CA3238">
        <w:rPr>
          <w:rFonts w:ascii="Arial" w:hAnsi="Arial" w:cs="Arial"/>
          <w:i/>
          <w:iCs/>
          <w:noProof/>
          <w:sz w:val="20"/>
          <w:szCs w:val="24"/>
          <w:lang w:val="en-US"/>
        </w:rPr>
        <w:t>Bioinformatics</w:t>
      </w:r>
      <w:r w:rsidRPr="00CA3238">
        <w:rPr>
          <w:rFonts w:ascii="Arial" w:hAnsi="Arial" w:cs="Arial"/>
          <w:noProof/>
          <w:sz w:val="20"/>
          <w:szCs w:val="24"/>
          <w:lang w:val="en-US"/>
        </w:rPr>
        <w:t xml:space="preserve"> 27(21): 3070–71. https://academic.oup.com/bioinformatics/article-lookup/doi/10.1093/bioinformatics/btr521.</w:t>
      </w:r>
    </w:p>
    <w:p w14:paraId="6A121FED"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Jordano, Pedro. 2017. “What Is Long-Distance Dispersal? And a Taxonomy of Dispersal Events.” </w:t>
      </w:r>
      <w:r w:rsidRPr="00CA3238">
        <w:rPr>
          <w:rFonts w:ascii="Arial" w:hAnsi="Arial" w:cs="Arial"/>
          <w:i/>
          <w:iCs/>
          <w:noProof/>
          <w:sz w:val="20"/>
          <w:szCs w:val="24"/>
          <w:lang w:val="en-US"/>
        </w:rPr>
        <w:t>Journal of Ecology</w:t>
      </w:r>
      <w:r w:rsidRPr="00CA3238">
        <w:rPr>
          <w:rFonts w:ascii="Arial" w:hAnsi="Arial" w:cs="Arial"/>
          <w:noProof/>
          <w:sz w:val="20"/>
          <w:szCs w:val="24"/>
          <w:lang w:val="en-US"/>
        </w:rPr>
        <w:t xml:space="preserve"> 105(1): 75–84.</w:t>
      </w:r>
    </w:p>
    <w:p w14:paraId="545FB910"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Lalire, Maxime, and Philippe Gaspar. 2019. “Modeling the Active Dispersal of Juvenile Leatherback Turtles in the North Atlantic Ocean.” </w:t>
      </w:r>
      <w:r w:rsidRPr="00CA3238">
        <w:rPr>
          <w:rFonts w:ascii="Arial" w:hAnsi="Arial" w:cs="Arial"/>
          <w:i/>
          <w:iCs/>
          <w:noProof/>
          <w:sz w:val="20"/>
          <w:szCs w:val="24"/>
          <w:lang w:val="en-US"/>
        </w:rPr>
        <w:t>Movement Ecology</w:t>
      </w:r>
      <w:r w:rsidRPr="00CA3238">
        <w:rPr>
          <w:rFonts w:ascii="Arial" w:hAnsi="Arial" w:cs="Arial"/>
          <w:noProof/>
          <w:sz w:val="20"/>
          <w:szCs w:val="24"/>
          <w:lang w:val="en-US"/>
        </w:rPr>
        <w:t xml:space="preserve"> 7(1): 1–17.</w:t>
      </w:r>
    </w:p>
    <w:p w14:paraId="774B7F37"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Langmead, Ben, and Steven L Salzberg. 2012. “Fast Gapped-Read Alignment with Bowtie 2.” </w:t>
      </w:r>
      <w:r w:rsidRPr="00CA3238">
        <w:rPr>
          <w:rFonts w:ascii="Arial" w:hAnsi="Arial" w:cs="Arial"/>
          <w:i/>
          <w:iCs/>
          <w:noProof/>
          <w:sz w:val="20"/>
          <w:szCs w:val="24"/>
          <w:lang w:val="en-US"/>
        </w:rPr>
        <w:t>Nature Methods</w:t>
      </w:r>
      <w:r w:rsidRPr="00CA3238">
        <w:rPr>
          <w:rFonts w:ascii="Arial" w:hAnsi="Arial" w:cs="Arial"/>
          <w:noProof/>
          <w:sz w:val="20"/>
          <w:szCs w:val="24"/>
          <w:lang w:val="en-US"/>
        </w:rPr>
        <w:t xml:space="preserve"> 9(4): 357–59. http://www.nature.com/articles/nmeth.1923.</w:t>
      </w:r>
    </w:p>
    <w:p w14:paraId="265C4A1B"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Li, Heng. 2011. “A Statistical Framework for SNP Calling, Mutation Discovery, Association Mapping and Population Genetical Parameter Estimation from Sequencing Data.” </w:t>
      </w:r>
      <w:r w:rsidRPr="00CA3238">
        <w:rPr>
          <w:rFonts w:ascii="Arial" w:hAnsi="Arial" w:cs="Arial"/>
          <w:i/>
          <w:iCs/>
          <w:noProof/>
          <w:sz w:val="20"/>
          <w:szCs w:val="24"/>
          <w:lang w:val="en-US"/>
        </w:rPr>
        <w:t>Bioinformatics</w:t>
      </w:r>
      <w:r w:rsidRPr="00CA3238">
        <w:rPr>
          <w:rFonts w:ascii="Arial" w:hAnsi="Arial" w:cs="Arial"/>
          <w:noProof/>
          <w:sz w:val="20"/>
          <w:szCs w:val="24"/>
          <w:lang w:val="en-US"/>
        </w:rPr>
        <w:t xml:space="preserve"> 27(21): 2987–93.</w:t>
      </w:r>
    </w:p>
    <w:p w14:paraId="3D93C1A7"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Liu, Jian et al. 2021. “Congruence between Ocean</w:t>
      </w:r>
      <w:r w:rsidRPr="00CA3238">
        <w:rPr>
          <w:rFonts w:ascii="Cambria Math" w:hAnsi="Cambria Math" w:cs="Cambria Math"/>
          <w:noProof/>
          <w:sz w:val="20"/>
          <w:szCs w:val="24"/>
          <w:lang w:val="en-US"/>
        </w:rPr>
        <w:t>‐</w:t>
      </w:r>
      <w:r w:rsidRPr="00CA3238">
        <w:rPr>
          <w:rFonts w:ascii="Arial" w:hAnsi="Arial" w:cs="Arial"/>
          <w:noProof/>
          <w:sz w:val="20"/>
          <w:szCs w:val="24"/>
          <w:lang w:val="en-US"/>
        </w:rPr>
        <w:t xml:space="preserve">dispersal Modelling and Phylogeography Explains Recent Evolutionary History of Cycas Species with Buoyant Seeds.” </w:t>
      </w:r>
      <w:r w:rsidRPr="00CA3238">
        <w:rPr>
          <w:rFonts w:ascii="Arial" w:hAnsi="Arial" w:cs="Arial"/>
          <w:i/>
          <w:iCs/>
          <w:noProof/>
          <w:sz w:val="20"/>
          <w:szCs w:val="24"/>
          <w:lang w:val="en-US"/>
        </w:rPr>
        <w:t>New Phytologist</w:t>
      </w:r>
      <w:r w:rsidRPr="00CA3238">
        <w:rPr>
          <w:rFonts w:ascii="Arial" w:hAnsi="Arial" w:cs="Arial"/>
          <w:noProof/>
          <w:sz w:val="20"/>
          <w:szCs w:val="24"/>
          <w:lang w:val="en-US"/>
        </w:rPr>
        <w:t xml:space="preserve"> 232(4): 1863–75. https://onlinelibrary.wiley.com/doi/10.1111/nph.17663.</w:t>
      </w:r>
    </w:p>
    <w:p w14:paraId="68790752"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LOWE, WINSOR H., and FRED W. ALLENDORF. 2010. “What Can Genetics Tell Us about Population Connectivity?”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19(15): 3038–51. http://doi.wiley.com/10.1111/j.1365-294X.2010.04688.x.</w:t>
      </w:r>
    </w:p>
    <w:p w14:paraId="061AC4F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Lowe, Winsor H., Ryan P. Kovach, and Fred W. Allendorf. 2017. “Population Genetics and Demography Unite Ecology and Evolution.” </w:t>
      </w:r>
      <w:r w:rsidRPr="00CA3238">
        <w:rPr>
          <w:rFonts w:ascii="Arial" w:hAnsi="Arial" w:cs="Arial"/>
          <w:i/>
          <w:iCs/>
          <w:noProof/>
          <w:sz w:val="20"/>
          <w:szCs w:val="24"/>
          <w:lang w:val="en-US"/>
        </w:rPr>
        <w:t>Trends in Ecology and Evolution</w:t>
      </w:r>
      <w:r w:rsidRPr="00CA3238">
        <w:rPr>
          <w:rFonts w:ascii="Arial" w:hAnsi="Arial" w:cs="Arial"/>
          <w:noProof/>
          <w:sz w:val="20"/>
          <w:szCs w:val="24"/>
          <w:lang w:val="en-US"/>
        </w:rPr>
        <w:t xml:space="preserve"> 32(2): 141–52. http://dx.doi.org/10.1016/j.tree.2016.12.002.</w:t>
      </w:r>
    </w:p>
    <w:p w14:paraId="4C02C19F"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Lumpkin, Rick, and Gregory C. Johnson. 2013. “Global Ocean Surface Velocities from Drifters: Mean, Variance, El Niño-Southern Oscillation Response, and Seasonal Cycle.” </w:t>
      </w:r>
      <w:r w:rsidRPr="00CA3238">
        <w:rPr>
          <w:rFonts w:ascii="Arial" w:hAnsi="Arial" w:cs="Arial"/>
          <w:i/>
          <w:iCs/>
          <w:noProof/>
          <w:sz w:val="20"/>
          <w:szCs w:val="24"/>
          <w:lang w:val="en-US"/>
        </w:rPr>
        <w:t>Journal of Geophysical Research: Oceans</w:t>
      </w:r>
      <w:r w:rsidRPr="00CA3238">
        <w:rPr>
          <w:rFonts w:ascii="Arial" w:hAnsi="Arial" w:cs="Arial"/>
          <w:noProof/>
          <w:sz w:val="20"/>
          <w:szCs w:val="24"/>
          <w:lang w:val="en-US"/>
        </w:rPr>
        <w:t xml:space="preserve"> 118(6): 2992–3006. http://doi.wiley.com/10.1002/jgrc.20210.</w:t>
      </w:r>
    </w:p>
    <w:p w14:paraId="20CAC9B4"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Luu, Keurcien, Eric Bazin, and Michael G.B. Blum. 2017. “Pcadapt: An R Package to Perform Genome Scans for Selection Based on Principal Component Analysis.” </w:t>
      </w:r>
      <w:r w:rsidRPr="00CA3238">
        <w:rPr>
          <w:rFonts w:ascii="Arial" w:hAnsi="Arial" w:cs="Arial"/>
          <w:i/>
          <w:iCs/>
          <w:noProof/>
          <w:sz w:val="20"/>
          <w:szCs w:val="24"/>
          <w:lang w:val="en-US"/>
        </w:rPr>
        <w:t>Molecular Ecology Resources</w:t>
      </w:r>
      <w:r w:rsidRPr="00CA3238">
        <w:rPr>
          <w:rFonts w:ascii="Arial" w:hAnsi="Arial" w:cs="Arial"/>
          <w:noProof/>
          <w:sz w:val="20"/>
          <w:szCs w:val="24"/>
          <w:lang w:val="en-US"/>
        </w:rPr>
        <w:t xml:space="preserve"> 17(1): 67–77.</w:t>
      </w:r>
    </w:p>
    <w:p w14:paraId="1EA8C92C"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Martin, Marcel. 2011. “Cutadapt Removes Adapter Sequences from High-Throughput Sequencing Reads.” </w:t>
      </w:r>
      <w:r w:rsidRPr="00CA3238">
        <w:rPr>
          <w:rFonts w:ascii="Arial" w:hAnsi="Arial" w:cs="Arial"/>
          <w:i/>
          <w:iCs/>
          <w:noProof/>
          <w:sz w:val="20"/>
          <w:szCs w:val="24"/>
          <w:lang w:val="en-US"/>
        </w:rPr>
        <w:t>EMBnet.journal</w:t>
      </w:r>
      <w:r w:rsidRPr="00CA3238">
        <w:rPr>
          <w:rFonts w:ascii="Arial" w:hAnsi="Arial" w:cs="Arial"/>
          <w:noProof/>
          <w:sz w:val="20"/>
          <w:szCs w:val="24"/>
          <w:lang w:val="en-US"/>
        </w:rPr>
        <w:t xml:space="preserve"> 17(1): 10. http://journal.embnet.org/index.php/embnetjournal/article/view/200.</w:t>
      </w:r>
    </w:p>
    <w:p w14:paraId="4C3A5B19"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3E056B">
        <w:rPr>
          <w:rFonts w:ascii="Arial" w:hAnsi="Arial" w:cs="Arial"/>
          <w:noProof/>
          <w:sz w:val="20"/>
          <w:szCs w:val="24"/>
        </w:rPr>
        <w:t xml:space="preserve">Mori, Gustavo M., Maria I. Zucchi, and Anete P. Souza. </w:t>
      </w:r>
      <w:r w:rsidRPr="00CA3238">
        <w:rPr>
          <w:rFonts w:ascii="Arial" w:hAnsi="Arial" w:cs="Arial"/>
          <w:noProof/>
          <w:sz w:val="20"/>
          <w:szCs w:val="24"/>
          <w:lang w:val="en-US"/>
        </w:rPr>
        <w:t xml:space="preserve">2015. “Multiple-Geographic-Scale Genetic Structure of Two Mangrove Tree Species: The Roles of Mating System, Hybridization, Limited </w:t>
      </w:r>
      <w:r w:rsidRPr="00CA3238">
        <w:rPr>
          <w:rFonts w:ascii="Arial" w:hAnsi="Arial" w:cs="Arial"/>
          <w:noProof/>
          <w:sz w:val="20"/>
          <w:szCs w:val="24"/>
          <w:lang w:val="en-US"/>
        </w:rPr>
        <w:lastRenderedPageBreak/>
        <w:t xml:space="preserve">Dispersal and Extrinsic Factors.” </w:t>
      </w:r>
      <w:r w:rsidRPr="00CA3238">
        <w:rPr>
          <w:rFonts w:ascii="Arial" w:hAnsi="Arial" w:cs="Arial"/>
          <w:i/>
          <w:iCs/>
          <w:noProof/>
          <w:sz w:val="20"/>
          <w:szCs w:val="24"/>
          <w:lang w:val="en-US"/>
        </w:rPr>
        <w:t>PLoS ONE</w:t>
      </w:r>
      <w:r w:rsidRPr="00CA3238">
        <w:rPr>
          <w:rFonts w:ascii="Arial" w:hAnsi="Arial" w:cs="Arial"/>
          <w:noProof/>
          <w:sz w:val="20"/>
          <w:szCs w:val="24"/>
          <w:lang w:val="en-US"/>
        </w:rPr>
        <w:t xml:space="preserve"> 10(2): 1–23.</w:t>
      </w:r>
    </w:p>
    <w:p w14:paraId="75C5BE2C"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Mori, Gustavo Maruyama et al. 2021. “Testing Species Hypotheses in the Mangrove Genus Rhizophora from the Western Hemisphere and South Pacific Islands.” </w:t>
      </w:r>
      <w:r w:rsidRPr="00CA3238">
        <w:rPr>
          <w:rFonts w:ascii="Arial" w:hAnsi="Arial" w:cs="Arial"/>
          <w:i/>
          <w:iCs/>
          <w:noProof/>
          <w:sz w:val="20"/>
          <w:szCs w:val="24"/>
          <w:lang w:val="en-US"/>
        </w:rPr>
        <w:t>Estuarine, Coastal and Shelf Science</w:t>
      </w:r>
      <w:r w:rsidRPr="00CA3238">
        <w:rPr>
          <w:rFonts w:ascii="Arial" w:hAnsi="Arial" w:cs="Arial"/>
          <w:noProof/>
          <w:sz w:val="20"/>
          <w:szCs w:val="24"/>
          <w:lang w:val="en-US"/>
        </w:rPr>
        <w:t xml:space="preserve"> 248(June 2020).</w:t>
      </w:r>
    </w:p>
    <w:p w14:paraId="3E1D93FF"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Mussmann, Steven M., Marlis R. Douglas, Tyler K. Chafin, and Michael E. Douglas. 2019. “BA3-SNPs: Contemporary Migration Reconfigured in BayesAss for next-Generation Sequence Data.” </w:t>
      </w:r>
      <w:r w:rsidRPr="00CA3238">
        <w:rPr>
          <w:rFonts w:ascii="Arial" w:hAnsi="Arial" w:cs="Arial"/>
          <w:i/>
          <w:iCs/>
          <w:noProof/>
          <w:sz w:val="20"/>
          <w:szCs w:val="24"/>
          <w:lang w:val="en-US"/>
        </w:rPr>
        <w:t>Methods in Ecology and Evolution</w:t>
      </w:r>
      <w:r w:rsidRPr="00CA3238">
        <w:rPr>
          <w:rFonts w:ascii="Arial" w:hAnsi="Arial" w:cs="Arial"/>
          <w:noProof/>
          <w:sz w:val="20"/>
          <w:szCs w:val="24"/>
          <w:lang w:val="en-US"/>
        </w:rPr>
        <w:t xml:space="preserve"> 10(10): 1808–13.</w:t>
      </w:r>
    </w:p>
    <w:p w14:paraId="0FC37AC7"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Narasimhan, Vagheesh et al. 2016. “BCFtools/RoH: A Hidden Markov Model Approach for Detecting Autozygosity from next-Generation Sequencing Data.” </w:t>
      </w:r>
      <w:r w:rsidRPr="00CA3238">
        <w:rPr>
          <w:rFonts w:ascii="Arial" w:hAnsi="Arial" w:cs="Arial"/>
          <w:i/>
          <w:iCs/>
          <w:noProof/>
          <w:sz w:val="20"/>
          <w:szCs w:val="24"/>
          <w:lang w:val="en-US"/>
        </w:rPr>
        <w:t>Bioinformatics</w:t>
      </w:r>
      <w:r w:rsidRPr="00CA3238">
        <w:rPr>
          <w:rFonts w:ascii="Arial" w:hAnsi="Arial" w:cs="Arial"/>
          <w:noProof/>
          <w:sz w:val="20"/>
          <w:szCs w:val="24"/>
          <w:lang w:val="en-US"/>
        </w:rPr>
        <w:t xml:space="preserve"> 32(11): 1749–51. https://academic.oup.com/bioinformatics/article-lookup/doi/10.1093/bioinformatics/btw044.</w:t>
      </w:r>
    </w:p>
    <w:p w14:paraId="5949CF4D"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Nathan, Ran et al. 2003. “Methods for Estimating Long-Distance Dispersal Methods for Estimating Long-Distance Dispersal.” </w:t>
      </w:r>
      <w:r w:rsidRPr="00CA3238">
        <w:rPr>
          <w:rFonts w:ascii="Arial" w:hAnsi="Arial" w:cs="Arial"/>
          <w:i/>
          <w:iCs/>
          <w:noProof/>
          <w:sz w:val="20"/>
          <w:szCs w:val="24"/>
          <w:lang w:val="en-US"/>
        </w:rPr>
        <w:t>Oikos</w:t>
      </w:r>
      <w:r w:rsidRPr="00CA3238">
        <w:rPr>
          <w:rFonts w:ascii="Arial" w:hAnsi="Arial" w:cs="Arial"/>
          <w:noProof/>
          <w:sz w:val="20"/>
          <w:szCs w:val="24"/>
          <w:lang w:val="en-US"/>
        </w:rPr>
        <w:t xml:space="preserve"> 103(2): 261–73.</w:t>
      </w:r>
    </w:p>
    <w:p w14:paraId="7FA2A0D9"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2006. “Long Distance Dispersal of Plants.” 313(August): 786–88. http://www.sciencemag.org/content/322/5900/375%5Cnpapers2://publication/uuid/6D8D74A1-8705-435E-B166-B453E50A9B68.</w:t>
      </w:r>
    </w:p>
    <w:p w14:paraId="1D01A9E8"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Nettel, Alejandro, and Richard S. Dodd. 2007. “Drifting Propagules and Receding Swamps: Genetic Footprints of Mangrove Recolonization and Dispersal along Tropical Coasts.” </w:t>
      </w:r>
      <w:r w:rsidRPr="00CA3238">
        <w:rPr>
          <w:rFonts w:ascii="Arial" w:hAnsi="Arial" w:cs="Arial"/>
          <w:i/>
          <w:iCs/>
          <w:noProof/>
          <w:sz w:val="20"/>
          <w:szCs w:val="24"/>
          <w:lang w:val="en-US"/>
        </w:rPr>
        <w:t>Evolution</w:t>
      </w:r>
      <w:r w:rsidRPr="00CA3238">
        <w:rPr>
          <w:rFonts w:ascii="Arial" w:hAnsi="Arial" w:cs="Arial"/>
          <w:noProof/>
          <w:sz w:val="20"/>
          <w:szCs w:val="24"/>
          <w:lang w:val="en-US"/>
        </w:rPr>
        <w:t xml:space="preserve"> 61(4): 958–71.</w:t>
      </w:r>
    </w:p>
    <w:p w14:paraId="63DFF389"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Ngeve, Magdalene N. et al. 2016. “Contrasting Effects of Historical Sea Level Rise and Contemporary Ocean Currents on Regional Gene Flow of Rhizophora Racemosa in Eastern Atlantic Mangroves.” </w:t>
      </w:r>
      <w:r w:rsidRPr="00CA3238">
        <w:rPr>
          <w:rFonts w:ascii="Arial" w:hAnsi="Arial" w:cs="Arial"/>
          <w:i/>
          <w:iCs/>
          <w:noProof/>
          <w:sz w:val="20"/>
          <w:szCs w:val="24"/>
          <w:lang w:val="en-US"/>
        </w:rPr>
        <w:t>PLoS ONE</w:t>
      </w:r>
      <w:r w:rsidRPr="00CA3238">
        <w:rPr>
          <w:rFonts w:ascii="Arial" w:hAnsi="Arial" w:cs="Arial"/>
          <w:noProof/>
          <w:sz w:val="20"/>
          <w:szCs w:val="24"/>
          <w:lang w:val="en-US"/>
        </w:rPr>
        <w:t xml:space="preserve"> 11(3): 1–24.</w:t>
      </w:r>
    </w:p>
    <w:p w14:paraId="218EA8D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 2017. “Bidirectional Gene Flow on a Mangrove River Landscape and Between-Catchment Dispersal of Rhizophora Racemosa (Rhizophoraceae).” </w:t>
      </w:r>
      <w:r w:rsidRPr="00CA3238">
        <w:rPr>
          <w:rFonts w:ascii="Arial" w:hAnsi="Arial" w:cs="Arial"/>
          <w:i/>
          <w:iCs/>
          <w:noProof/>
          <w:sz w:val="20"/>
          <w:szCs w:val="24"/>
          <w:lang w:val="en-US"/>
        </w:rPr>
        <w:t>Hydrobiologia</w:t>
      </w:r>
      <w:r w:rsidRPr="00CA3238">
        <w:rPr>
          <w:rFonts w:ascii="Arial" w:hAnsi="Arial" w:cs="Arial"/>
          <w:noProof/>
          <w:sz w:val="20"/>
          <w:szCs w:val="24"/>
          <w:lang w:val="en-US"/>
        </w:rPr>
        <w:t xml:space="preserve"> 790(1): 93–108.</w:t>
      </w:r>
    </w:p>
    <w:p w14:paraId="78EFD9F4"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Ngeve, Magdalene N., Nico Koedam, and Ludwig Triest. 2021. “Genotypes of Rhizophora Propagules From a Non-Mangrove Beach Provide Evidence of Recent Long-Distance Dispersal.” </w:t>
      </w:r>
      <w:r w:rsidRPr="00CA3238">
        <w:rPr>
          <w:rFonts w:ascii="Arial" w:hAnsi="Arial" w:cs="Arial"/>
          <w:i/>
          <w:iCs/>
          <w:noProof/>
          <w:sz w:val="20"/>
          <w:szCs w:val="24"/>
          <w:lang w:val="en-US"/>
        </w:rPr>
        <w:t>Frontiers in Conservation Science</w:t>
      </w:r>
      <w:r w:rsidRPr="00CA3238">
        <w:rPr>
          <w:rFonts w:ascii="Arial" w:hAnsi="Arial" w:cs="Arial"/>
          <w:noProof/>
          <w:sz w:val="20"/>
          <w:szCs w:val="24"/>
          <w:lang w:val="en-US"/>
        </w:rPr>
        <w:t xml:space="preserve"> 2. https://www.frontiersin.org/articles/10.3389/fcosc.2021.746461/full.</w:t>
      </w:r>
    </w:p>
    <w:p w14:paraId="24895908"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Nikolic, Natacha et al. 2020. “Connectivity and Population Structure of Albacore Tuna across Southeast Atlantic and Southwest Indian Oceans Inferred from Multidisciplinary Methodology.” </w:t>
      </w:r>
      <w:r w:rsidRPr="00CA3238">
        <w:rPr>
          <w:rFonts w:ascii="Arial" w:hAnsi="Arial" w:cs="Arial"/>
          <w:i/>
          <w:iCs/>
          <w:noProof/>
          <w:sz w:val="20"/>
          <w:szCs w:val="24"/>
          <w:lang w:val="en-US"/>
        </w:rPr>
        <w:t>Scientific Reports</w:t>
      </w:r>
      <w:r w:rsidRPr="00CA3238">
        <w:rPr>
          <w:rFonts w:ascii="Arial" w:hAnsi="Arial" w:cs="Arial"/>
          <w:noProof/>
          <w:sz w:val="20"/>
          <w:szCs w:val="24"/>
          <w:lang w:val="en-US"/>
        </w:rPr>
        <w:t xml:space="preserve"> 10(1): 15657. https://www.nature.com/articles/s41598-020-72369-w.</w:t>
      </w:r>
    </w:p>
    <w:p w14:paraId="44295741"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Petkova, Desislava, John Novembre, and Matthew Stephens. 2015. “Visualizing Spatial Population Structure with Estimated Effective Migration Surfaces.” </w:t>
      </w:r>
      <w:r w:rsidRPr="00CA3238">
        <w:rPr>
          <w:rFonts w:ascii="Arial" w:hAnsi="Arial" w:cs="Arial"/>
          <w:i/>
          <w:iCs/>
          <w:noProof/>
          <w:sz w:val="20"/>
          <w:szCs w:val="24"/>
          <w:lang w:val="en-US"/>
        </w:rPr>
        <w:t>Nature Genetics</w:t>
      </w:r>
      <w:r w:rsidRPr="00CA3238">
        <w:rPr>
          <w:rFonts w:ascii="Arial" w:hAnsi="Arial" w:cs="Arial"/>
          <w:noProof/>
          <w:sz w:val="20"/>
          <w:szCs w:val="24"/>
          <w:lang w:val="en-US"/>
        </w:rPr>
        <w:t xml:space="preserve"> 48(1): 94–100.</w:t>
      </w:r>
    </w:p>
    <w:p w14:paraId="0105402B"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Pil, Maria W. et al. 2011. “Postglacial North-South Expansion of Populations of Rhizophora Mangle (Rhizophoraceae) along the Brazilian Coast Revealed by Microsatellite Analysis.” </w:t>
      </w:r>
      <w:r w:rsidRPr="00CA3238">
        <w:rPr>
          <w:rFonts w:ascii="Arial" w:hAnsi="Arial" w:cs="Arial"/>
          <w:i/>
          <w:iCs/>
          <w:noProof/>
          <w:sz w:val="20"/>
          <w:szCs w:val="24"/>
          <w:lang w:val="en-US"/>
        </w:rPr>
        <w:t>American Journal of Botany</w:t>
      </w:r>
      <w:r w:rsidRPr="00CA3238">
        <w:rPr>
          <w:rFonts w:ascii="Arial" w:hAnsi="Arial" w:cs="Arial"/>
          <w:noProof/>
          <w:sz w:val="20"/>
          <w:szCs w:val="24"/>
          <w:lang w:val="en-US"/>
        </w:rPr>
        <w:t xml:space="preserve"> 98(6): 1031–39.</w:t>
      </w:r>
    </w:p>
    <w:p w14:paraId="417B6625"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Rochette, Nicolas C, and Julian M Catchen. 2017. “Deriving Genotypes from RAD-Seq Short-Read Data Using Stacks.” </w:t>
      </w:r>
      <w:r w:rsidRPr="00CA3238">
        <w:rPr>
          <w:rFonts w:ascii="Arial" w:hAnsi="Arial" w:cs="Arial"/>
          <w:i/>
          <w:iCs/>
          <w:noProof/>
          <w:sz w:val="20"/>
          <w:szCs w:val="24"/>
          <w:lang w:val="en-US"/>
        </w:rPr>
        <w:t>Nature Publishing Group</w:t>
      </w:r>
      <w:r w:rsidRPr="00CA3238">
        <w:rPr>
          <w:rFonts w:ascii="Arial" w:hAnsi="Arial" w:cs="Arial"/>
          <w:noProof/>
          <w:sz w:val="20"/>
          <w:szCs w:val="24"/>
          <w:lang w:val="en-US"/>
        </w:rPr>
        <w:t xml:space="preserve"> 12(12): 2640–59. http://dx.doi.org/10.1038/nprot.2017.123.</w:t>
      </w:r>
    </w:p>
    <w:p w14:paraId="360A7FF2"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Van Sebille, Erik, Matthew H. England, and Gary Froyland. 2012. “Origin, Dynamics and Evolution of Ocean Garbage Patches from Observed Surface Drifters.” </w:t>
      </w:r>
      <w:r w:rsidRPr="00CA3238">
        <w:rPr>
          <w:rFonts w:ascii="Arial" w:hAnsi="Arial" w:cs="Arial"/>
          <w:i/>
          <w:iCs/>
          <w:noProof/>
          <w:sz w:val="20"/>
          <w:szCs w:val="24"/>
          <w:lang w:val="en-US"/>
        </w:rPr>
        <w:t>Environmental Research Letters</w:t>
      </w:r>
      <w:r w:rsidRPr="00CA3238">
        <w:rPr>
          <w:rFonts w:ascii="Arial" w:hAnsi="Arial" w:cs="Arial"/>
          <w:noProof/>
          <w:sz w:val="20"/>
          <w:szCs w:val="24"/>
          <w:lang w:val="en-US"/>
        </w:rPr>
        <w:t xml:space="preserve"> 7(4).</w:t>
      </w:r>
    </w:p>
    <w:p w14:paraId="4BDB3870"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Sereneski-Lima, Carolina et al. 2021. “Historical and Contemporary Factors Affect the Genetic Diversity and Structure of Laguncularia Racemosa (L.) Gaertn, along the Western Atlantic Coast.” </w:t>
      </w:r>
      <w:r w:rsidRPr="00CA3238">
        <w:rPr>
          <w:rFonts w:ascii="Arial" w:hAnsi="Arial" w:cs="Arial"/>
          <w:i/>
          <w:iCs/>
          <w:noProof/>
          <w:sz w:val="20"/>
          <w:szCs w:val="24"/>
          <w:lang w:val="en-US"/>
        </w:rPr>
        <w:t>Estuarine, Coastal and Shelf Science</w:t>
      </w:r>
      <w:r w:rsidRPr="00CA3238">
        <w:rPr>
          <w:rFonts w:ascii="Arial" w:hAnsi="Arial" w:cs="Arial"/>
          <w:noProof/>
          <w:sz w:val="20"/>
          <w:szCs w:val="24"/>
          <w:lang w:val="en-US"/>
        </w:rPr>
        <w:t xml:space="preserve"> 249(October 2020): 107055. https://doi.org/10.1016/j.ecss.2020.107055.</w:t>
      </w:r>
    </w:p>
    <w:p w14:paraId="3410EC24"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Shafer, Aaron B.A. et al. 2016. “Forecasting Ecological Genomics: High-Tech Animal Instrumentation Meets High-Throughput Sequencing.” </w:t>
      </w:r>
      <w:r w:rsidRPr="00CA3238">
        <w:rPr>
          <w:rFonts w:ascii="Arial" w:hAnsi="Arial" w:cs="Arial"/>
          <w:i/>
          <w:iCs/>
          <w:noProof/>
          <w:sz w:val="20"/>
          <w:szCs w:val="24"/>
          <w:lang w:val="en-US"/>
        </w:rPr>
        <w:t>PLoS Biology</w:t>
      </w:r>
      <w:r w:rsidRPr="00CA3238">
        <w:rPr>
          <w:rFonts w:ascii="Arial" w:hAnsi="Arial" w:cs="Arial"/>
          <w:noProof/>
          <w:sz w:val="20"/>
          <w:szCs w:val="24"/>
          <w:lang w:val="en-US"/>
        </w:rPr>
        <w:t xml:space="preserve"> 14(1).</w:t>
      </w:r>
    </w:p>
    <w:p w14:paraId="083FF78D"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da Silva, Michele Fernandes et al. 2020. “Geographic and Environmental Contributions to Genomic Divergence in Mangrove Forests.” </w:t>
      </w:r>
      <w:r w:rsidRPr="00CA3238">
        <w:rPr>
          <w:rFonts w:ascii="Arial" w:hAnsi="Arial" w:cs="Arial"/>
          <w:i/>
          <w:iCs/>
          <w:noProof/>
          <w:sz w:val="20"/>
          <w:szCs w:val="24"/>
          <w:lang w:val="en-US"/>
        </w:rPr>
        <w:t>bioRxiv</w:t>
      </w:r>
      <w:r w:rsidRPr="00CA3238">
        <w:rPr>
          <w:rFonts w:ascii="Arial" w:hAnsi="Arial" w:cs="Arial"/>
          <w:noProof/>
          <w:sz w:val="20"/>
          <w:szCs w:val="24"/>
          <w:lang w:val="en-US"/>
        </w:rPr>
        <w:t>.</w:t>
      </w:r>
    </w:p>
    <w:p w14:paraId="190880DE"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Smith, Timothy M. et al. 2018. “Rare Long-Distance Dispersal of a Marine Angiosperm across the Pacific Ocean.” </w:t>
      </w:r>
      <w:r w:rsidRPr="00CA3238">
        <w:rPr>
          <w:rFonts w:ascii="Arial" w:hAnsi="Arial" w:cs="Arial"/>
          <w:i/>
          <w:iCs/>
          <w:noProof/>
          <w:sz w:val="20"/>
          <w:szCs w:val="24"/>
          <w:lang w:val="en-US"/>
        </w:rPr>
        <w:t>Global Ecology and Biogeography</w:t>
      </w:r>
      <w:r w:rsidRPr="00CA3238">
        <w:rPr>
          <w:rFonts w:ascii="Arial" w:hAnsi="Arial" w:cs="Arial"/>
          <w:noProof/>
          <w:sz w:val="20"/>
          <w:szCs w:val="24"/>
          <w:lang w:val="en-US"/>
        </w:rPr>
        <w:t xml:space="preserve"> 27(4): 487–96. https://onlinelibrary.wiley.com/doi/10.1111/geb.12713.</w:t>
      </w:r>
    </w:p>
    <w:p w14:paraId="7644714D"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Van der Stocken, Tom et al. 2019. “A General Framework for Propagule Dispersal in Mangroves.” </w:t>
      </w:r>
      <w:r w:rsidRPr="00CA3238">
        <w:rPr>
          <w:rFonts w:ascii="Arial" w:hAnsi="Arial" w:cs="Arial"/>
          <w:i/>
          <w:iCs/>
          <w:noProof/>
          <w:sz w:val="20"/>
          <w:szCs w:val="24"/>
          <w:lang w:val="en-US"/>
        </w:rPr>
        <w:t>Biological Reviews</w:t>
      </w:r>
      <w:r w:rsidRPr="00CA3238">
        <w:rPr>
          <w:rFonts w:ascii="Arial" w:hAnsi="Arial" w:cs="Arial"/>
          <w:noProof/>
          <w:sz w:val="20"/>
          <w:szCs w:val="24"/>
          <w:lang w:val="en-US"/>
        </w:rPr>
        <w:t xml:space="preserve"> 94(4): 1547–75.</w:t>
      </w:r>
    </w:p>
    <w:p w14:paraId="3ABBA111"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Strasburg, Jared L., and Loren H. Rieseberg. 2011. “Interpreting the Estimated Timing of Migration Events between Hybridizing Species.”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20(11): 2353–66.</w:t>
      </w:r>
    </w:p>
    <w:p w14:paraId="4B1EDA0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Takayama, Koji et al. 2013. “Strong Genetic Structure over the American Continents and Transoceanic Dispersal in the Mangrove Genus Rhizophora (Rhizophoraceae) Revealed by Broad- Scale Nuclear and Chloroplast DNA Analysis.” </w:t>
      </w:r>
      <w:r w:rsidRPr="00CA3238">
        <w:rPr>
          <w:rFonts w:ascii="Arial" w:hAnsi="Arial" w:cs="Arial"/>
          <w:i/>
          <w:iCs/>
          <w:noProof/>
          <w:sz w:val="20"/>
          <w:szCs w:val="24"/>
          <w:lang w:val="en-US"/>
        </w:rPr>
        <w:t>American Journal of Botany</w:t>
      </w:r>
      <w:r w:rsidRPr="00CA3238">
        <w:rPr>
          <w:rFonts w:ascii="Arial" w:hAnsi="Arial" w:cs="Arial"/>
          <w:noProof/>
          <w:sz w:val="20"/>
          <w:szCs w:val="24"/>
          <w:lang w:val="en-US"/>
        </w:rPr>
        <w:t xml:space="preserve"> 100(6): 1191–1201.</w:t>
      </w:r>
    </w:p>
    <w:p w14:paraId="799EF1A4"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Takayama, Koji, Yoichi Tateishi, Jin Murata, and Tadashi Kajita. 2008. “Gene Flow and Population </w:t>
      </w:r>
      <w:r w:rsidRPr="00CA3238">
        <w:rPr>
          <w:rFonts w:ascii="Arial" w:hAnsi="Arial" w:cs="Arial"/>
          <w:noProof/>
          <w:sz w:val="20"/>
          <w:szCs w:val="24"/>
          <w:lang w:val="en-US"/>
        </w:rPr>
        <w:lastRenderedPageBreak/>
        <w:t xml:space="preserve">Subdivision in a Pantropical Plant with Sea-Drifted Seeds Hibiscus Tiliaceus and Its Allied Species: Evidence from Microsatellite Analyses.” </w:t>
      </w:r>
      <w:r w:rsidRPr="00CA3238">
        <w:rPr>
          <w:rFonts w:ascii="Arial" w:hAnsi="Arial" w:cs="Arial"/>
          <w:i/>
          <w:iCs/>
          <w:noProof/>
          <w:sz w:val="20"/>
          <w:szCs w:val="24"/>
          <w:lang w:val="en-US"/>
        </w:rPr>
        <w:t>Molecular Ecology</w:t>
      </w:r>
      <w:r w:rsidRPr="00CA3238">
        <w:rPr>
          <w:rFonts w:ascii="Arial" w:hAnsi="Arial" w:cs="Arial"/>
          <w:noProof/>
          <w:sz w:val="20"/>
          <w:szCs w:val="24"/>
          <w:lang w:val="en-US"/>
        </w:rPr>
        <w:t xml:space="preserve"> 17(11): 2730–42.</w:t>
      </w:r>
    </w:p>
    <w:p w14:paraId="61A91C22"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Tomlinson, Philip Barry. 1986. </w:t>
      </w:r>
      <w:r w:rsidRPr="00CA3238">
        <w:rPr>
          <w:rFonts w:ascii="Arial" w:hAnsi="Arial" w:cs="Arial"/>
          <w:i/>
          <w:iCs/>
          <w:noProof/>
          <w:sz w:val="20"/>
          <w:szCs w:val="24"/>
          <w:lang w:val="en-US"/>
        </w:rPr>
        <w:t>The Botany of Mangroves</w:t>
      </w:r>
      <w:r w:rsidRPr="00CA3238">
        <w:rPr>
          <w:rFonts w:ascii="Arial" w:hAnsi="Arial" w:cs="Arial"/>
          <w:noProof/>
          <w:sz w:val="20"/>
          <w:szCs w:val="24"/>
          <w:lang w:val="en-US"/>
        </w:rPr>
        <w:t>. 1st ed. eds. Peter S. Ashton et al. Cambridge, MA: Cambridge University Press.</w:t>
      </w:r>
    </w:p>
    <w:p w14:paraId="2FA9326C"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Travis, Justin M.J. et al. 2012. “Modelling Dispersal: An Eco-Evolutionary Framework Incorporating Emigration, Movement, Settlement Behaviour and the Multiple Costs Involved.” </w:t>
      </w:r>
      <w:r w:rsidRPr="00CA3238">
        <w:rPr>
          <w:rFonts w:ascii="Arial" w:hAnsi="Arial" w:cs="Arial"/>
          <w:i/>
          <w:iCs/>
          <w:noProof/>
          <w:sz w:val="20"/>
          <w:szCs w:val="24"/>
          <w:lang w:val="en-US"/>
        </w:rPr>
        <w:t>Methods in Ecology and Evolution</w:t>
      </w:r>
      <w:r w:rsidRPr="00CA3238">
        <w:rPr>
          <w:rFonts w:ascii="Arial" w:hAnsi="Arial" w:cs="Arial"/>
          <w:noProof/>
          <w:sz w:val="20"/>
          <w:szCs w:val="24"/>
          <w:lang w:val="en-US"/>
        </w:rPr>
        <w:t xml:space="preserve"> 3(4): 628–41.</w:t>
      </w:r>
    </w:p>
    <w:p w14:paraId="09002C8F"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 2013. “Dispersal and Species’ Responses to Climate Change.” </w:t>
      </w:r>
      <w:r w:rsidRPr="00CA3238">
        <w:rPr>
          <w:rFonts w:ascii="Arial" w:hAnsi="Arial" w:cs="Arial"/>
          <w:i/>
          <w:iCs/>
          <w:noProof/>
          <w:sz w:val="20"/>
          <w:szCs w:val="24"/>
          <w:lang w:val="en-US"/>
        </w:rPr>
        <w:t>Oikos</w:t>
      </w:r>
      <w:r w:rsidRPr="00CA3238">
        <w:rPr>
          <w:rFonts w:ascii="Arial" w:hAnsi="Arial" w:cs="Arial"/>
          <w:noProof/>
          <w:sz w:val="20"/>
          <w:szCs w:val="24"/>
          <w:lang w:val="en-US"/>
        </w:rPr>
        <w:t xml:space="preserve"> 122(11): 1532–40.</w:t>
      </w:r>
    </w:p>
    <w:p w14:paraId="66BA1CD3"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Villarino, Ernesto et al. 2018. “Large-Scale Ocean Connectivity and Planktonic Body Size.” </w:t>
      </w:r>
      <w:r w:rsidRPr="00CA3238">
        <w:rPr>
          <w:rFonts w:ascii="Arial" w:hAnsi="Arial" w:cs="Arial"/>
          <w:i/>
          <w:iCs/>
          <w:noProof/>
          <w:sz w:val="20"/>
          <w:szCs w:val="24"/>
          <w:lang w:val="en-US"/>
        </w:rPr>
        <w:t>Nature Communications</w:t>
      </w:r>
      <w:r w:rsidRPr="00CA3238">
        <w:rPr>
          <w:rFonts w:ascii="Arial" w:hAnsi="Arial" w:cs="Arial"/>
          <w:noProof/>
          <w:sz w:val="20"/>
          <w:szCs w:val="24"/>
          <w:lang w:val="en-US"/>
        </w:rPr>
        <w:t xml:space="preserve"> 9(1). http://dx.doi.org/10.1038/s41467-017-02535-8.</w:t>
      </w:r>
    </w:p>
    <w:p w14:paraId="0CF0B14F"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Wee, Alison K.S. et al. 2014. “Oceanic Currents, Not Land Masses, Maintain the Genetic Structure of the Mangrove Rhizophora Mucronata Lam. (Rhizophoraceae) in Southeast Asia.” </w:t>
      </w:r>
      <w:r w:rsidRPr="00CA3238">
        <w:rPr>
          <w:rFonts w:ascii="Arial" w:hAnsi="Arial" w:cs="Arial"/>
          <w:i/>
          <w:iCs/>
          <w:noProof/>
          <w:sz w:val="20"/>
          <w:szCs w:val="24"/>
          <w:lang w:val="en-US"/>
        </w:rPr>
        <w:t>Journal of Biogeography</w:t>
      </w:r>
      <w:r w:rsidRPr="00CA3238">
        <w:rPr>
          <w:rFonts w:ascii="Arial" w:hAnsi="Arial" w:cs="Arial"/>
          <w:noProof/>
          <w:sz w:val="20"/>
          <w:szCs w:val="24"/>
          <w:lang w:val="en-US"/>
        </w:rPr>
        <w:t xml:space="preserve"> 41(5): 954–64.</w:t>
      </w:r>
    </w:p>
    <w:p w14:paraId="08CED156"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Wilson, Gregory A, and Bruce Rannala. 2003. “Bayesian Inference of Recent Migration Rates Using Multilocus Genotypes.” 1191(March): 1177–91.</w:t>
      </w:r>
    </w:p>
    <w:p w14:paraId="0141751C"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Wu, Zeng-Yuan et al. 2018. “Testing Darwin’s Transoceanic Dispersal Hypothesis for the Inland Nettle Family (Urticaceae)” ed. Fangliang He. </w:t>
      </w:r>
      <w:r w:rsidRPr="00CA3238">
        <w:rPr>
          <w:rFonts w:ascii="Arial" w:hAnsi="Arial" w:cs="Arial"/>
          <w:i/>
          <w:iCs/>
          <w:noProof/>
          <w:sz w:val="20"/>
          <w:szCs w:val="24"/>
          <w:lang w:val="en-US"/>
        </w:rPr>
        <w:t>Ecology Letters</w:t>
      </w:r>
      <w:r w:rsidRPr="00CA3238">
        <w:rPr>
          <w:rFonts w:ascii="Arial" w:hAnsi="Arial" w:cs="Arial"/>
          <w:noProof/>
          <w:sz w:val="20"/>
          <w:szCs w:val="24"/>
          <w:lang w:val="en-US"/>
        </w:rPr>
        <w:t xml:space="preserve"> 21(10): 1515–29. https://onlinelibrary.wiley.com/doi/10.1111/ele.13132.</w:t>
      </w:r>
    </w:p>
    <w:p w14:paraId="473674BC"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Xu, Shaohua et al. 2017. “The Origin, Diversification and Adaptation of a Major Mangrove Clade (Rhizophoreae) Revealed by Whole-Genome Sequencing.” </w:t>
      </w:r>
      <w:r w:rsidRPr="00CA3238">
        <w:rPr>
          <w:rFonts w:ascii="Arial" w:hAnsi="Arial" w:cs="Arial"/>
          <w:i/>
          <w:iCs/>
          <w:noProof/>
          <w:sz w:val="20"/>
          <w:szCs w:val="24"/>
          <w:lang w:val="en-US"/>
        </w:rPr>
        <w:t>National Science Review</w:t>
      </w:r>
      <w:r w:rsidRPr="00CA3238">
        <w:rPr>
          <w:rFonts w:ascii="Arial" w:hAnsi="Arial" w:cs="Arial"/>
          <w:noProof/>
          <w:sz w:val="20"/>
          <w:szCs w:val="24"/>
          <w:lang w:val="en-US"/>
        </w:rPr>
        <w:t xml:space="preserve"> 4(5): 721–34.</w:t>
      </w:r>
    </w:p>
    <w:p w14:paraId="0F2927AB" w14:textId="77777777" w:rsidR="003E056B" w:rsidRPr="00CA3238" w:rsidRDefault="003E056B" w:rsidP="003E056B">
      <w:pPr>
        <w:widowControl w:val="0"/>
        <w:autoSpaceDE w:val="0"/>
        <w:autoSpaceDN w:val="0"/>
        <w:adjustRightInd w:val="0"/>
        <w:ind w:left="480" w:hanging="480"/>
        <w:rPr>
          <w:rFonts w:ascii="Arial" w:hAnsi="Arial" w:cs="Arial"/>
          <w:noProof/>
          <w:sz w:val="20"/>
          <w:szCs w:val="24"/>
          <w:lang w:val="en-US"/>
        </w:rPr>
      </w:pPr>
      <w:r w:rsidRPr="00CA3238">
        <w:rPr>
          <w:rFonts w:ascii="Arial" w:hAnsi="Arial" w:cs="Arial"/>
          <w:noProof/>
          <w:sz w:val="20"/>
          <w:szCs w:val="24"/>
          <w:lang w:val="en-US"/>
        </w:rPr>
        <w:t xml:space="preserve">Yan, Yu Bin, Norm C. Duke, and Mei Sun. 2016. “Comparative Analysis of the Pattern of Population Genetic Diversity in Three Indo-West Pacific Rhizophora Mangrove Species.” </w:t>
      </w:r>
      <w:r w:rsidRPr="00CA3238">
        <w:rPr>
          <w:rFonts w:ascii="Arial" w:hAnsi="Arial" w:cs="Arial"/>
          <w:i/>
          <w:iCs/>
          <w:noProof/>
          <w:sz w:val="20"/>
          <w:szCs w:val="24"/>
          <w:lang w:val="en-US"/>
        </w:rPr>
        <w:t>Frontiers in Plant Science</w:t>
      </w:r>
      <w:r w:rsidRPr="00CA3238">
        <w:rPr>
          <w:rFonts w:ascii="Arial" w:hAnsi="Arial" w:cs="Arial"/>
          <w:noProof/>
          <w:sz w:val="20"/>
          <w:szCs w:val="24"/>
          <w:lang w:val="en-US"/>
        </w:rPr>
        <w:t xml:space="preserve"> 7(September2016): 1–17.</w:t>
      </w:r>
    </w:p>
    <w:p w14:paraId="38E3821F" w14:textId="77777777" w:rsidR="003E056B" w:rsidRPr="003E056B" w:rsidRDefault="003E056B" w:rsidP="003E056B">
      <w:pPr>
        <w:widowControl w:val="0"/>
        <w:autoSpaceDE w:val="0"/>
        <w:autoSpaceDN w:val="0"/>
        <w:adjustRightInd w:val="0"/>
        <w:ind w:left="480" w:hanging="480"/>
        <w:rPr>
          <w:rFonts w:ascii="Arial" w:hAnsi="Arial" w:cs="Arial"/>
          <w:noProof/>
          <w:sz w:val="20"/>
        </w:rPr>
      </w:pPr>
      <w:r w:rsidRPr="00CA3238">
        <w:rPr>
          <w:rFonts w:ascii="Arial" w:hAnsi="Arial" w:cs="Arial"/>
          <w:noProof/>
          <w:sz w:val="20"/>
          <w:szCs w:val="24"/>
          <w:lang w:val="en-US"/>
        </w:rPr>
        <w:t xml:space="preserve">Young, Emma F. et al. 2015. “Oceanography and Life History Predict Contrasting Genetic Population Structure in Two Antarctic Fish Species.” </w:t>
      </w:r>
      <w:r w:rsidRPr="003E056B">
        <w:rPr>
          <w:rFonts w:ascii="Arial" w:hAnsi="Arial" w:cs="Arial"/>
          <w:i/>
          <w:iCs/>
          <w:noProof/>
          <w:sz w:val="20"/>
          <w:szCs w:val="24"/>
        </w:rPr>
        <w:t>Evolutionary Applications</w:t>
      </w:r>
      <w:r w:rsidRPr="003E056B">
        <w:rPr>
          <w:rFonts w:ascii="Arial" w:hAnsi="Arial" w:cs="Arial"/>
          <w:noProof/>
          <w:sz w:val="20"/>
          <w:szCs w:val="24"/>
        </w:rPr>
        <w:t xml:space="preserve"> 8(5): 486–509.</w:t>
      </w:r>
    </w:p>
    <w:p w14:paraId="362CFCC9" w14:textId="5CB62E18" w:rsidR="0012762B" w:rsidRPr="00CA1F8F" w:rsidRDefault="0012762B" w:rsidP="00294367">
      <w:pPr>
        <w:pStyle w:val="PargrafodaLista"/>
        <w:jc w:val="both"/>
        <w:rPr>
          <w:rFonts w:ascii="Arial" w:hAnsi="Arial" w:cs="Arial"/>
          <w:b/>
          <w:bCs/>
          <w:noProof/>
          <w:szCs w:val="24"/>
        </w:rPr>
      </w:pPr>
      <w:r w:rsidRPr="00540A3D">
        <w:rPr>
          <w:rFonts w:ascii="Arial" w:hAnsi="Arial" w:cs="Arial"/>
          <w:b/>
          <w:bCs/>
          <w:noProof/>
          <w:sz w:val="20"/>
        </w:rPr>
        <w:fldChar w:fldCharType="end"/>
      </w:r>
    </w:p>
    <w:sectPr w:rsidR="0012762B" w:rsidRPr="00CA1F8F" w:rsidSect="007D056A">
      <w:headerReference w:type="default" r:id="rId20"/>
      <w:footerReference w:type="even" r:id="rId21"/>
      <w:footerReference w:type="default" r:id="rId22"/>
      <w:headerReference w:type="first" r:id="rId23"/>
      <w:footerReference w:type="first" r:id="rId24"/>
      <w:pgSz w:w="11907" w:h="16840" w:code="9"/>
      <w:pgMar w:top="1134" w:right="1418" w:bottom="1134" w:left="1418" w:header="567"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ndré Madeira" w:date="2021-10-28T16:00:00Z" w:initials="AM">
    <w:p w14:paraId="6ABEA05C" w14:textId="77777777" w:rsidR="00026F8E" w:rsidRDefault="00026F8E" w:rsidP="00026F8E">
      <w:pPr>
        <w:pStyle w:val="Textodecomentrio"/>
      </w:pPr>
      <w:r>
        <w:rPr>
          <w:rStyle w:val="Refdecomentrio"/>
        </w:rPr>
        <w:annotationRef/>
      </w:r>
      <w:r>
        <w:t xml:space="preserve">Aqui eu fiquei um pouco confuso... </w:t>
      </w:r>
      <w:proofErr w:type="spellStart"/>
      <w:r>
        <w:t>vc</w:t>
      </w:r>
      <w:proofErr w:type="spellEnd"/>
      <w:r>
        <w:t xml:space="preserve"> sugeriu essa inclusão no relatório da </w:t>
      </w:r>
      <w:proofErr w:type="spellStart"/>
      <w:r>
        <w:t>fapesp</w:t>
      </w:r>
      <w:proofErr w:type="spellEnd"/>
      <w:r>
        <w:t xml:space="preserve">, mas lendo o artigo, os autores consideram as pops do Br um grupo só, e argumentam que essa divisão N/S não aconteceria em </w:t>
      </w:r>
      <w:proofErr w:type="spellStart"/>
      <w:r>
        <w:t>Laguncularia</w:t>
      </w:r>
      <w:proofErr w:type="spellEnd"/>
      <w:r>
        <w:t xml:space="preserve"> </w:t>
      </w:r>
      <w:proofErr w:type="spellStart"/>
      <w:r>
        <w:t>pq</w:t>
      </w:r>
      <w:proofErr w:type="spellEnd"/>
      <w:r>
        <w:t xml:space="preserve"> os propágulos não sobrevivem muito, e a dispersão estaria limitada a transporte por correntes locais e dispersão por pólen. Não sei se eu entendi algo errado na leitura...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BEA0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54787" w16cex:dateUtc="2021-10-28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BEA05C" w16cid:durableId="252547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9E92C" w14:textId="77777777" w:rsidR="000B7F9B" w:rsidRDefault="000B7F9B">
      <w:r>
        <w:separator/>
      </w:r>
    </w:p>
  </w:endnote>
  <w:endnote w:type="continuationSeparator" w:id="0">
    <w:p w14:paraId="6F7DF92F" w14:textId="77777777" w:rsidR="000B7F9B" w:rsidRDefault="000B7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Swis721 BT">
    <w:altName w:val="Calibri"/>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0F6E" w14:textId="77777777" w:rsidR="007808CA" w:rsidRDefault="007808CA" w:rsidP="002006D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1CF695" w14:textId="77777777" w:rsidR="007808CA" w:rsidRDefault="007808CA" w:rsidP="007808C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09C4" w14:textId="77777777" w:rsidR="00855B40" w:rsidRDefault="00855B40" w:rsidP="00855B40">
    <w:pPr>
      <w:pStyle w:val="Rodap"/>
      <w:jc w:val="center"/>
      <w:rPr>
        <w:rFonts w:ascii="Swis721 BT" w:hAnsi="Swis721 BT" w:cs="Swis721 BT"/>
        <w:sz w:val="15"/>
      </w:rPr>
    </w:pPr>
    <w:r>
      <w:rPr>
        <w:rFonts w:ascii="Swis721 BT" w:hAnsi="Swis721 BT" w:cs="Swis721 BT"/>
        <w:sz w:val="15"/>
      </w:rPr>
      <w:t xml:space="preserve">Instituto de Biociências - </w:t>
    </w:r>
    <w:proofErr w:type="spellStart"/>
    <w:r>
      <w:rPr>
        <w:rFonts w:ascii="Swis721 BT" w:hAnsi="Swis721 BT" w:cs="Swis721 BT"/>
        <w:sz w:val="15"/>
      </w:rPr>
      <w:t>Câmpus</w:t>
    </w:r>
    <w:proofErr w:type="spellEnd"/>
    <w:r>
      <w:rPr>
        <w:rFonts w:ascii="Swis721 BT" w:hAnsi="Swis721 BT" w:cs="Swis721 BT"/>
        <w:sz w:val="15"/>
      </w:rPr>
      <w:t xml:space="preserve"> do Litoral Paulista</w:t>
    </w:r>
  </w:p>
  <w:p w14:paraId="28448F47" w14:textId="77777777" w:rsidR="00855B40" w:rsidRDefault="00855B40" w:rsidP="00855B40">
    <w:pPr>
      <w:pStyle w:val="Rodap"/>
      <w:jc w:val="center"/>
      <w:rPr>
        <w:rFonts w:ascii="Swis721 BT" w:hAnsi="Swis721 BT" w:cs="Swis721 BT"/>
        <w:sz w:val="15"/>
      </w:rPr>
    </w:pPr>
    <w:r>
      <w:rPr>
        <w:rFonts w:ascii="Swis721 BT" w:hAnsi="Swis721 BT" w:cs="Swis721 BT"/>
        <w:sz w:val="15"/>
      </w:rPr>
      <w:t>Praça Infante D. Henrique s/nº - CEP 11330-900 - São Vicente (SP) - Brasil</w:t>
    </w:r>
  </w:p>
  <w:p w14:paraId="69395FEC" w14:textId="77777777" w:rsidR="00855B40" w:rsidRDefault="00855B40" w:rsidP="00855B40">
    <w:pPr>
      <w:pStyle w:val="Rodap"/>
      <w:jc w:val="center"/>
    </w:pPr>
    <w:r>
      <w:rPr>
        <w:rFonts w:ascii="Swis721 BT" w:hAnsi="Swis721 BT" w:cs="Swis721 BT"/>
        <w:sz w:val="15"/>
      </w:rPr>
      <w:t>Tel. (13) 3569-7100 - Fax (13) 3569-7146 - coordenadoria@clp.unesp.br</w:t>
    </w:r>
  </w:p>
  <w:p w14:paraId="5921C55D" w14:textId="77777777" w:rsidR="007808CA" w:rsidRDefault="007808CA" w:rsidP="007808CA">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858" w14:textId="77777777" w:rsidR="00855B40" w:rsidRDefault="00855B40" w:rsidP="00855B40">
    <w:pPr>
      <w:pStyle w:val="Rodap"/>
      <w:jc w:val="center"/>
      <w:rPr>
        <w:rFonts w:ascii="Swis721 BT" w:hAnsi="Swis721 BT" w:cs="Swis721 BT"/>
        <w:sz w:val="15"/>
      </w:rPr>
    </w:pPr>
    <w:r>
      <w:rPr>
        <w:rFonts w:ascii="Swis721 BT" w:hAnsi="Swis721 BT" w:cs="Swis721 BT"/>
        <w:sz w:val="15"/>
      </w:rPr>
      <w:t xml:space="preserve">Instituto de Biociências - </w:t>
    </w:r>
    <w:proofErr w:type="spellStart"/>
    <w:r>
      <w:rPr>
        <w:rFonts w:ascii="Swis721 BT" w:hAnsi="Swis721 BT" w:cs="Swis721 BT"/>
        <w:sz w:val="15"/>
      </w:rPr>
      <w:t>Câmpus</w:t>
    </w:r>
    <w:proofErr w:type="spellEnd"/>
    <w:r>
      <w:rPr>
        <w:rFonts w:ascii="Swis721 BT" w:hAnsi="Swis721 BT" w:cs="Swis721 BT"/>
        <w:sz w:val="15"/>
      </w:rPr>
      <w:t xml:space="preserve"> do Litoral Paulista</w:t>
    </w:r>
  </w:p>
  <w:p w14:paraId="7500D5D1" w14:textId="77777777" w:rsidR="00855B40" w:rsidRDefault="00855B40" w:rsidP="00855B40">
    <w:pPr>
      <w:pStyle w:val="Rodap"/>
      <w:jc w:val="center"/>
      <w:rPr>
        <w:rFonts w:ascii="Swis721 BT" w:hAnsi="Swis721 BT" w:cs="Swis721 BT"/>
        <w:sz w:val="15"/>
      </w:rPr>
    </w:pPr>
    <w:r>
      <w:rPr>
        <w:rFonts w:ascii="Swis721 BT" w:hAnsi="Swis721 BT" w:cs="Swis721 BT"/>
        <w:sz w:val="15"/>
      </w:rPr>
      <w:t>Praça Infante D. Henrique s/nº - CEP 11330-900 - São Vicente (SP) - Brasil</w:t>
    </w:r>
  </w:p>
  <w:p w14:paraId="3C17A890" w14:textId="77777777" w:rsidR="00855B40" w:rsidRDefault="00855B40" w:rsidP="00855B40">
    <w:pPr>
      <w:pStyle w:val="Rodap"/>
      <w:jc w:val="center"/>
    </w:pPr>
    <w:r>
      <w:rPr>
        <w:rFonts w:ascii="Swis721 BT" w:hAnsi="Swis721 BT" w:cs="Swis721 BT"/>
        <w:sz w:val="15"/>
      </w:rPr>
      <w:t xml:space="preserve">Tel. (13) 3569-7100 - Fax (13) 3569-7146 - </w:t>
    </w:r>
    <w:r w:rsidR="007D056A">
      <w:rPr>
        <w:rFonts w:ascii="Swis721 BT" w:hAnsi="Swis721 BT" w:cs="Swis721 BT"/>
        <w:sz w:val="15"/>
      </w:rPr>
      <w:t>diretoria</w:t>
    </w:r>
    <w:r>
      <w:rPr>
        <w:rFonts w:ascii="Swis721 BT" w:hAnsi="Swis721 BT" w:cs="Swis721 BT"/>
        <w:sz w:val="15"/>
      </w:rPr>
      <w:t>@clp.unesp.br</w:t>
    </w:r>
  </w:p>
  <w:p w14:paraId="72AA7D0B" w14:textId="77777777" w:rsidR="00855B40" w:rsidRDefault="00855B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101AD" w14:textId="77777777" w:rsidR="000B7F9B" w:rsidRDefault="000B7F9B">
      <w:r>
        <w:separator/>
      </w:r>
    </w:p>
  </w:footnote>
  <w:footnote w:type="continuationSeparator" w:id="0">
    <w:p w14:paraId="4642EBB7" w14:textId="77777777" w:rsidR="000B7F9B" w:rsidRDefault="000B7F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1914"/>
    </w:tblGrid>
    <w:tr w:rsidR="00855B40" w14:paraId="056B05EC" w14:textId="77777777" w:rsidTr="00A45EE9">
      <w:trPr>
        <w:trHeight w:val="764"/>
      </w:trPr>
      <w:tc>
        <w:tcPr>
          <w:tcW w:w="2268" w:type="dxa"/>
          <w:tcBorders>
            <w:top w:val="nil"/>
            <w:left w:val="nil"/>
            <w:bottom w:val="nil"/>
            <w:right w:val="nil"/>
          </w:tcBorders>
        </w:tcPr>
        <w:p w14:paraId="3F92C425" w14:textId="77777777" w:rsidR="00855B40" w:rsidRDefault="00055FA1" w:rsidP="00A45EE9">
          <w:pPr>
            <w:pStyle w:val="Cabealho"/>
            <w:snapToGrid w:val="0"/>
            <w:ind w:left="154" w:hanging="154"/>
          </w:pPr>
          <w:r>
            <w:rPr>
              <w:noProof/>
            </w:rPr>
            <w:drawing>
              <wp:anchor distT="0" distB="0" distL="114300" distR="114300" simplePos="0" relativeHeight="251658240" behindDoc="1" locked="0" layoutInCell="1" allowOverlap="1" wp14:anchorId="256794C2" wp14:editId="11C2AF45">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2"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C7BA3C4" w14:textId="77777777" w:rsidR="00855B40" w:rsidRDefault="00855B40" w:rsidP="00A45EE9">
          <w:pPr>
            <w:pStyle w:val="Cabealho"/>
            <w:spacing w:before="80"/>
            <w:rPr>
              <w:rFonts w:ascii="Swis721 BT" w:eastAsia="Swis721 BT" w:hAnsi="Swis721 BT" w:cs="Swis721 BT"/>
              <w:b/>
              <w:bCs/>
            </w:rPr>
          </w:pPr>
          <w:r>
            <w:rPr>
              <w:rFonts w:ascii="Swis721 BT" w:hAnsi="Swis721 BT" w:cs="Arial"/>
              <w:b/>
              <w:bCs/>
            </w:rPr>
            <w:t>UNIVERSIDADE ESTADUAL PAULISTA</w:t>
          </w:r>
        </w:p>
        <w:p w14:paraId="2E469EB9" w14:textId="77777777" w:rsidR="00855B40" w:rsidRDefault="00855B40" w:rsidP="00A45EE9">
          <w:pPr>
            <w:pStyle w:val="Cabealho"/>
            <w:rPr>
              <w:rFonts w:ascii="Swis721 BT" w:hAnsi="Swis721 BT" w:cs="Arial"/>
              <w:b/>
              <w:bCs/>
              <w:sz w:val="16"/>
              <w:szCs w:val="16"/>
            </w:rPr>
          </w:pPr>
          <w:r>
            <w:rPr>
              <w:rFonts w:ascii="Swis721 BT" w:eastAsia="Swis721 BT" w:hAnsi="Swis721 BT" w:cs="Swis721 BT"/>
              <w:b/>
              <w:bCs/>
            </w:rPr>
            <w:t>“</w:t>
          </w:r>
          <w:r>
            <w:rPr>
              <w:rFonts w:ascii="Swis721 BT" w:hAnsi="Swis721 BT" w:cs="Arial"/>
              <w:b/>
              <w:bCs/>
            </w:rPr>
            <w:t>JÚLIO DE MESQUITA FILHO”</w:t>
          </w:r>
        </w:p>
        <w:p w14:paraId="6643F73F" w14:textId="77777777" w:rsidR="00855B40" w:rsidRDefault="00855B40" w:rsidP="00A45EE9">
          <w:pPr>
            <w:pStyle w:val="Cabealho"/>
            <w:tabs>
              <w:tab w:val="left" w:pos="1517"/>
            </w:tabs>
          </w:pPr>
          <w:r>
            <w:rPr>
              <w:rFonts w:ascii="Swis721 BT" w:hAnsi="Swis721 BT" w:cs="Arial"/>
              <w:b/>
              <w:bCs/>
              <w:sz w:val="16"/>
              <w:szCs w:val="16"/>
            </w:rPr>
            <w:t>Instituto de Biociências</w:t>
          </w:r>
          <w:r>
            <w:rPr>
              <w:rFonts w:ascii="Swis721 BT" w:hAnsi="Swis721 BT" w:cs="Arial"/>
              <w:b/>
              <w:bCs/>
              <w:sz w:val="16"/>
              <w:szCs w:val="16"/>
            </w:rPr>
            <w:br/>
          </w:r>
          <w:proofErr w:type="spellStart"/>
          <w:r>
            <w:rPr>
              <w:rFonts w:ascii="Swis721 BT" w:hAnsi="Swis721 BT" w:cs="Arial"/>
              <w:b/>
              <w:bCs/>
              <w:sz w:val="16"/>
              <w:szCs w:val="16"/>
            </w:rPr>
            <w:t>Câmpus</w:t>
          </w:r>
          <w:proofErr w:type="spellEnd"/>
          <w:r>
            <w:rPr>
              <w:rFonts w:ascii="Swis721 BT" w:hAnsi="Swis721 BT" w:cs="Arial"/>
              <w:b/>
              <w:bCs/>
              <w:sz w:val="16"/>
              <w:szCs w:val="16"/>
            </w:rPr>
            <w:t xml:space="preserve"> do Litoral Paulista</w:t>
          </w:r>
        </w:p>
      </w:tc>
      <w:tc>
        <w:tcPr>
          <w:tcW w:w="1914" w:type="dxa"/>
          <w:tcBorders>
            <w:top w:val="nil"/>
            <w:left w:val="nil"/>
            <w:bottom w:val="nil"/>
            <w:right w:val="nil"/>
          </w:tcBorders>
        </w:tcPr>
        <w:p w14:paraId="58711622" w14:textId="77777777" w:rsidR="00855B40" w:rsidRDefault="00055FA1" w:rsidP="00A45EE9">
          <w:pPr>
            <w:pStyle w:val="Cabealho"/>
            <w:tabs>
              <w:tab w:val="right" w:pos="8931"/>
            </w:tabs>
          </w:pPr>
          <w:r>
            <w:rPr>
              <w:noProof/>
            </w:rPr>
            <w:drawing>
              <wp:anchor distT="0" distB="0" distL="114300" distR="114300" simplePos="0" relativeHeight="251659264" behindDoc="1" locked="0" layoutInCell="1" allowOverlap="1" wp14:anchorId="74CAA6E8" wp14:editId="1D71FF01">
                <wp:simplePos x="0" y="0"/>
                <wp:positionH relativeFrom="column">
                  <wp:posOffset>3175</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3"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75CEF3F7" w14:textId="77777777" w:rsidR="00855B40" w:rsidRDefault="00855B4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2623"/>
    </w:tblGrid>
    <w:tr w:rsidR="00855B40" w14:paraId="2639F4E9" w14:textId="77777777" w:rsidTr="003A78A9">
      <w:trPr>
        <w:trHeight w:val="764"/>
      </w:trPr>
      <w:tc>
        <w:tcPr>
          <w:tcW w:w="2268" w:type="dxa"/>
          <w:tcBorders>
            <w:top w:val="nil"/>
            <w:left w:val="nil"/>
            <w:bottom w:val="nil"/>
            <w:right w:val="nil"/>
          </w:tcBorders>
        </w:tcPr>
        <w:p w14:paraId="5257218C" w14:textId="77777777" w:rsidR="00855B40" w:rsidRDefault="00055FA1" w:rsidP="003A78A9">
          <w:pPr>
            <w:pStyle w:val="Cabealho"/>
            <w:snapToGrid w:val="0"/>
            <w:ind w:left="154" w:hanging="154"/>
          </w:pPr>
          <w:r>
            <w:rPr>
              <w:noProof/>
            </w:rPr>
            <w:drawing>
              <wp:anchor distT="0" distB="0" distL="114300" distR="114300" simplePos="0" relativeHeight="251656192" behindDoc="1" locked="0" layoutInCell="1" allowOverlap="1" wp14:anchorId="3950926B" wp14:editId="630DF088">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0"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3AED5BE" w14:textId="77777777" w:rsidR="00855B40" w:rsidRPr="007D056A" w:rsidRDefault="00855B40" w:rsidP="003A78A9">
          <w:pPr>
            <w:pStyle w:val="Cabealho"/>
            <w:spacing w:before="80"/>
            <w:ind w:hanging="154"/>
            <w:rPr>
              <w:rFonts w:ascii="Swis721 BT" w:eastAsia="Swis721 BT" w:hAnsi="Swis721 BT" w:cs="Swis721 BT"/>
              <w:b/>
              <w:bCs/>
              <w:sz w:val="20"/>
            </w:rPr>
          </w:pPr>
          <w:r w:rsidRPr="007D056A">
            <w:rPr>
              <w:rFonts w:ascii="Swis721 BT" w:hAnsi="Swis721 BT" w:cs="Arial"/>
              <w:b/>
              <w:bCs/>
              <w:sz w:val="20"/>
            </w:rPr>
            <w:t>UNIVERSIDADE ESTADUAL PAULISTA</w:t>
          </w:r>
        </w:p>
        <w:p w14:paraId="154ACAB8" w14:textId="77777777" w:rsidR="00855B40" w:rsidRPr="007D056A" w:rsidRDefault="00855B40" w:rsidP="003A78A9">
          <w:pPr>
            <w:pStyle w:val="Cabealho"/>
            <w:ind w:hanging="154"/>
            <w:rPr>
              <w:rFonts w:ascii="Swis721 BT" w:hAnsi="Swis721 BT" w:cs="Arial"/>
              <w:b/>
              <w:bCs/>
              <w:sz w:val="12"/>
              <w:szCs w:val="16"/>
            </w:rPr>
          </w:pPr>
          <w:r w:rsidRPr="007D056A">
            <w:rPr>
              <w:rFonts w:ascii="Swis721 BT" w:eastAsia="Swis721 BT" w:hAnsi="Swis721 BT" w:cs="Swis721 BT"/>
              <w:b/>
              <w:bCs/>
              <w:sz w:val="20"/>
            </w:rPr>
            <w:t>“</w:t>
          </w:r>
          <w:r w:rsidRPr="007D056A">
            <w:rPr>
              <w:rFonts w:ascii="Swis721 BT" w:hAnsi="Swis721 BT" w:cs="Arial"/>
              <w:b/>
              <w:bCs/>
              <w:sz w:val="20"/>
            </w:rPr>
            <w:t>JÚLIO DE MESQUITA FILHO”</w:t>
          </w:r>
        </w:p>
        <w:p w14:paraId="714FAF83" w14:textId="77777777" w:rsidR="00855B40" w:rsidRDefault="00855B40" w:rsidP="003A78A9">
          <w:pPr>
            <w:pStyle w:val="Cabealho"/>
            <w:tabs>
              <w:tab w:val="left" w:pos="1517"/>
            </w:tabs>
            <w:ind w:hanging="154"/>
          </w:pPr>
          <w:r>
            <w:rPr>
              <w:rFonts w:ascii="Swis721 BT" w:hAnsi="Swis721 BT" w:cs="Arial"/>
              <w:b/>
              <w:bCs/>
              <w:sz w:val="16"/>
              <w:szCs w:val="16"/>
            </w:rPr>
            <w:t>Instituto de Biociências</w:t>
          </w:r>
          <w:r>
            <w:rPr>
              <w:rFonts w:ascii="Swis721 BT" w:hAnsi="Swis721 BT" w:cs="Arial"/>
              <w:b/>
              <w:bCs/>
              <w:sz w:val="16"/>
              <w:szCs w:val="16"/>
            </w:rPr>
            <w:br/>
          </w:r>
          <w:proofErr w:type="spellStart"/>
          <w:r>
            <w:rPr>
              <w:rFonts w:ascii="Swis721 BT" w:hAnsi="Swis721 BT" w:cs="Arial"/>
              <w:b/>
              <w:bCs/>
              <w:sz w:val="16"/>
              <w:szCs w:val="16"/>
            </w:rPr>
            <w:t>Câmpus</w:t>
          </w:r>
          <w:proofErr w:type="spellEnd"/>
          <w:r>
            <w:rPr>
              <w:rFonts w:ascii="Swis721 BT" w:hAnsi="Swis721 BT" w:cs="Arial"/>
              <w:b/>
              <w:bCs/>
              <w:sz w:val="16"/>
              <w:szCs w:val="16"/>
            </w:rPr>
            <w:t xml:space="preserve"> do Litoral Paulista</w:t>
          </w:r>
        </w:p>
      </w:tc>
      <w:tc>
        <w:tcPr>
          <w:tcW w:w="2623" w:type="dxa"/>
          <w:tcBorders>
            <w:top w:val="nil"/>
            <w:left w:val="nil"/>
            <w:bottom w:val="nil"/>
            <w:right w:val="nil"/>
          </w:tcBorders>
        </w:tcPr>
        <w:p w14:paraId="190D170C" w14:textId="77777777" w:rsidR="00855B40" w:rsidRDefault="00055FA1" w:rsidP="003A78A9">
          <w:pPr>
            <w:pStyle w:val="Cabealho"/>
            <w:tabs>
              <w:tab w:val="right" w:pos="8931"/>
            </w:tabs>
            <w:ind w:hanging="154"/>
          </w:pPr>
          <w:r>
            <w:rPr>
              <w:noProof/>
            </w:rPr>
            <w:drawing>
              <wp:anchor distT="0" distB="0" distL="114300" distR="114300" simplePos="0" relativeHeight="251657216" behindDoc="1" locked="0" layoutInCell="1" allowOverlap="1" wp14:anchorId="28D16D32" wp14:editId="0556DE33">
                <wp:simplePos x="0" y="0"/>
                <wp:positionH relativeFrom="column">
                  <wp:posOffset>138430</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1"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18756869" w14:textId="77777777" w:rsidR="007808CA" w:rsidRDefault="007808C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8B234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C94F2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lang w:val="pt-BR"/>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Symbol" w:hAnsi="Symbol" w:cs="Symbol" w:hint="default"/>
      </w:rPr>
    </w:lvl>
  </w:abstractNum>
  <w:abstractNum w:abstractNumId="3"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rPr>
    </w:lvl>
  </w:abstractNum>
  <w:abstractNum w:abstractNumId="4"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28A0486"/>
    <w:multiLevelType w:val="hybridMultilevel"/>
    <w:tmpl w:val="CA103F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50C1A"/>
    <w:multiLevelType w:val="hybridMultilevel"/>
    <w:tmpl w:val="1B2EF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695C24"/>
    <w:multiLevelType w:val="hybridMultilevel"/>
    <w:tmpl w:val="58342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30E27E13"/>
    <w:multiLevelType w:val="hybridMultilevel"/>
    <w:tmpl w:val="D4485A14"/>
    <w:lvl w:ilvl="0" w:tplc="38206F7E">
      <w:start w:val="1"/>
      <w:numFmt w:val="decimal"/>
      <w:lvlText w:val="%1."/>
      <w:lvlJc w:val="left"/>
      <w:pPr>
        <w:ind w:left="720" w:hanging="360"/>
      </w:pPr>
      <w:rPr>
        <w:rFonts w:hint="default"/>
        <w:i/>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586068"/>
    <w:multiLevelType w:val="hybridMultilevel"/>
    <w:tmpl w:val="71A2A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D7688D"/>
    <w:multiLevelType w:val="hybridMultilevel"/>
    <w:tmpl w:val="749AA4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7B820739"/>
    <w:multiLevelType w:val="hybridMultilevel"/>
    <w:tmpl w:val="17C2B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1"/>
  </w:num>
  <w:num w:numId="5">
    <w:abstractNumId w:val="5"/>
  </w:num>
  <w:num w:numId="6">
    <w:abstractNumId w:val="1"/>
  </w:num>
  <w:num w:numId="7">
    <w:abstractNumId w:val="2"/>
  </w:num>
  <w:num w:numId="8">
    <w:abstractNumId w:val="3"/>
  </w:num>
  <w:num w:numId="9">
    <w:abstractNumId w:val="4"/>
  </w:num>
  <w:num w:numId="10">
    <w:abstractNumId w:val="9"/>
  </w:num>
  <w:num w:numId="11">
    <w:abstractNumId w:val="10"/>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 Madeira">
    <w15:presenceInfo w15:providerId="Windows Live" w15:userId="aaa6640dce64c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EEC"/>
    <w:rsid w:val="0000609B"/>
    <w:rsid w:val="00026F8E"/>
    <w:rsid w:val="0003217C"/>
    <w:rsid w:val="0004047D"/>
    <w:rsid w:val="0005085A"/>
    <w:rsid w:val="00055FA1"/>
    <w:rsid w:val="0006672D"/>
    <w:rsid w:val="000A2B2D"/>
    <w:rsid w:val="000A45B5"/>
    <w:rsid w:val="000B7F9B"/>
    <w:rsid w:val="00101D7C"/>
    <w:rsid w:val="0012762B"/>
    <w:rsid w:val="001668D5"/>
    <w:rsid w:val="00177779"/>
    <w:rsid w:val="001B51B3"/>
    <w:rsid w:val="001E338F"/>
    <w:rsid w:val="002006DA"/>
    <w:rsid w:val="00201D76"/>
    <w:rsid w:val="00227C01"/>
    <w:rsid w:val="00244177"/>
    <w:rsid w:val="00262EEC"/>
    <w:rsid w:val="00294367"/>
    <w:rsid w:val="003462A1"/>
    <w:rsid w:val="003A78A9"/>
    <w:rsid w:val="003E056B"/>
    <w:rsid w:val="003E6C2E"/>
    <w:rsid w:val="003F7699"/>
    <w:rsid w:val="00467426"/>
    <w:rsid w:val="00480D2D"/>
    <w:rsid w:val="0051017E"/>
    <w:rsid w:val="005134C3"/>
    <w:rsid w:val="005159CF"/>
    <w:rsid w:val="00526B17"/>
    <w:rsid w:val="005354D8"/>
    <w:rsid w:val="00540A3D"/>
    <w:rsid w:val="00545F0E"/>
    <w:rsid w:val="00577233"/>
    <w:rsid w:val="005A67B7"/>
    <w:rsid w:val="00602679"/>
    <w:rsid w:val="00644291"/>
    <w:rsid w:val="00653C70"/>
    <w:rsid w:val="00690EE6"/>
    <w:rsid w:val="00712FCF"/>
    <w:rsid w:val="00713004"/>
    <w:rsid w:val="0077012E"/>
    <w:rsid w:val="007808CA"/>
    <w:rsid w:val="0078779F"/>
    <w:rsid w:val="007C6068"/>
    <w:rsid w:val="007C7F77"/>
    <w:rsid w:val="007D056A"/>
    <w:rsid w:val="007F3E8A"/>
    <w:rsid w:val="00807191"/>
    <w:rsid w:val="00814515"/>
    <w:rsid w:val="00835905"/>
    <w:rsid w:val="00855B40"/>
    <w:rsid w:val="0085675B"/>
    <w:rsid w:val="00861033"/>
    <w:rsid w:val="0086697C"/>
    <w:rsid w:val="008C75B7"/>
    <w:rsid w:val="008E6526"/>
    <w:rsid w:val="0092494C"/>
    <w:rsid w:val="009503E8"/>
    <w:rsid w:val="00963F07"/>
    <w:rsid w:val="00964A65"/>
    <w:rsid w:val="009758A2"/>
    <w:rsid w:val="00992016"/>
    <w:rsid w:val="009B7B6A"/>
    <w:rsid w:val="009C5452"/>
    <w:rsid w:val="00A37A97"/>
    <w:rsid w:val="00A45EE9"/>
    <w:rsid w:val="00A5167D"/>
    <w:rsid w:val="00AB3C02"/>
    <w:rsid w:val="00AB55E1"/>
    <w:rsid w:val="00AD6B7A"/>
    <w:rsid w:val="00AF2D89"/>
    <w:rsid w:val="00B130E5"/>
    <w:rsid w:val="00B315DE"/>
    <w:rsid w:val="00B516C5"/>
    <w:rsid w:val="00B83CE3"/>
    <w:rsid w:val="00BA43D6"/>
    <w:rsid w:val="00BE7B90"/>
    <w:rsid w:val="00C20511"/>
    <w:rsid w:val="00C921CA"/>
    <w:rsid w:val="00CA1F8F"/>
    <w:rsid w:val="00CA3238"/>
    <w:rsid w:val="00CD11CC"/>
    <w:rsid w:val="00D130FB"/>
    <w:rsid w:val="00D40BF3"/>
    <w:rsid w:val="00D4184C"/>
    <w:rsid w:val="00D80C43"/>
    <w:rsid w:val="00E752C1"/>
    <w:rsid w:val="00E75B60"/>
    <w:rsid w:val="00E96191"/>
    <w:rsid w:val="00EB3DB2"/>
    <w:rsid w:val="00ED1614"/>
    <w:rsid w:val="00EE7815"/>
    <w:rsid w:val="00F07C2D"/>
    <w:rsid w:val="00F162A1"/>
    <w:rsid w:val="00FC05CE"/>
    <w:rsid w:val="00FE2C0A"/>
    <w:rsid w:val="00FE3A9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AB11A"/>
  <w15:docId w15:val="{F7AB7509-9312-4262-8A9A-BD4D4BDC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Ttulo1">
    <w:name w:val="heading 1"/>
    <w:basedOn w:val="Normal"/>
    <w:next w:val="Normal"/>
    <w:qFormat/>
    <w:pPr>
      <w:keepNext/>
      <w:outlineLvl w:val="0"/>
    </w:pPr>
    <w:rPr>
      <w:b/>
      <w:noProof/>
      <w:sz w:val="20"/>
    </w:rPr>
  </w:style>
  <w:style w:type="paragraph" w:styleId="Ttulo2">
    <w:name w:val="heading 2"/>
    <w:basedOn w:val="Normal"/>
    <w:next w:val="Normal"/>
    <w:link w:val="Ttulo2Char"/>
    <w:qFormat/>
    <w:rsid w:val="00540A3D"/>
    <w:pPr>
      <w:keepNext/>
      <w:tabs>
        <w:tab w:val="num" w:pos="0"/>
      </w:tabs>
      <w:suppressAutoHyphens/>
      <w:jc w:val="center"/>
      <w:outlineLvl w:val="1"/>
    </w:pPr>
    <w:rPr>
      <w:rFonts w:ascii="Arial" w:hAnsi="Arial" w:cs="Arial"/>
      <w:b/>
      <w:bCs/>
      <w:sz w:val="28"/>
      <w:szCs w:val="28"/>
      <w:lang w:val="x-none" w:eastAsia="zh-CN"/>
    </w:rPr>
  </w:style>
  <w:style w:type="paragraph" w:styleId="Ttulo3">
    <w:name w:val="heading 3"/>
    <w:basedOn w:val="Normal"/>
    <w:next w:val="Normal"/>
    <w:link w:val="Ttulo3Char"/>
    <w:qFormat/>
    <w:rsid w:val="00540A3D"/>
    <w:pPr>
      <w:keepNext/>
      <w:tabs>
        <w:tab w:val="num" w:pos="0"/>
      </w:tabs>
      <w:suppressAutoHyphens/>
      <w:spacing w:before="240" w:after="60" w:line="276" w:lineRule="auto"/>
      <w:outlineLvl w:val="2"/>
    </w:pPr>
    <w:rPr>
      <w:rFonts w:ascii="Calibri" w:eastAsia="MS Gothic" w:hAnsi="Calibri"/>
      <w:b/>
      <w:bCs/>
      <w:sz w:val="26"/>
      <w:szCs w:val="26"/>
      <w:lang w:val="x-none"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pPr>
      <w:tabs>
        <w:tab w:val="center" w:pos="4419"/>
        <w:tab w:val="right" w:pos="8838"/>
      </w:tabs>
    </w:pPr>
  </w:style>
  <w:style w:type="character" w:styleId="Nmerodepgina">
    <w:name w:val="page number"/>
    <w:basedOn w:val="Fontepargpadro"/>
  </w:style>
  <w:style w:type="paragraph" w:styleId="Rodap">
    <w:name w:val="footer"/>
    <w:basedOn w:val="Normal"/>
    <w:pPr>
      <w:tabs>
        <w:tab w:val="center" w:pos="4419"/>
        <w:tab w:val="right" w:pos="8838"/>
      </w:tabs>
    </w:pPr>
  </w:style>
  <w:style w:type="character" w:styleId="Refdecomentrio">
    <w:name w:val="annotation reference"/>
    <w:uiPriority w:val="99"/>
    <w:semiHidden/>
    <w:unhideWhenUsed/>
    <w:rsid w:val="00B83CE3"/>
    <w:rPr>
      <w:sz w:val="18"/>
      <w:szCs w:val="18"/>
    </w:rPr>
  </w:style>
  <w:style w:type="paragraph" w:styleId="Textodecomentrio">
    <w:name w:val="annotation text"/>
    <w:basedOn w:val="Normal"/>
    <w:link w:val="TextodecomentrioChar"/>
    <w:uiPriority w:val="99"/>
    <w:unhideWhenUsed/>
    <w:rsid w:val="00B83CE3"/>
    <w:rPr>
      <w:szCs w:val="24"/>
    </w:rPr>
  </w:style>
  <w:style w:type="character" w:customStyle="1" w:styleId="TextodecomentrioChar">
    <w:name w:val="Texto de comentário Char"/>
    <w:link w:val="Textodecomentrio"/>
    <w:rsid w:val="00B83CE3"/>
    <w:rPr>
      <w:sz w:val="24"/>
      <w:szCs w:val="24"/>
      <w:lang w:val="pt-BR" w:eastAsia="pt-BR"/>
    </w:rPr>
  </w:style>
  <w:style w:type="paragraph" w:styleId="Assuntodocomentrio">
    <w:name w:val="annotation subject"/>
    <w:basedOn w:val="Textodecomentrio"/>
    <w:next w:val="Textodecomentrio"/>
    <w:link w:val="AssuntodocomentrioChar"/>
    <w:unhideWhenUsed/>
    <w:rsid w:val="00B83CE3"/>
    <w:rPr>
      <w:b/>
      <w:bCs/>
    </w:rPr>
  </w:style>
  <w:style w:type="character" w:customStyle="1" w:styleId="AssuntodocomentrioChar">
    <w:name w:val="Assunto do comentário Char"/>
    <w:link w:val="Assuntodocomentrio"/>
    <w:rsid w:val="00B83CE3"/>
    <w:rPr>
      <w:b/>
      <w:bCs/>
      <w:sz w:val="24"/>
      <w:szCs w:val="24"/>
      <w:lang w:val="pt-BR" w:eastAsia="pt-BR"/>
    </w:rPr>
  </w:style>
  <w:style w:type="paragraph" w:styleId="Textodebalo">
    <w:name w:val="Balloon Text"/>
    <w:basedOn w:val="Normal"/>
    <w:link w:val="TextodebaloChar"/>
    <w:unhideWhenUsed/>
    <w:rsid w:val="00B83CE3"/>
    <w:rPr>
      <w:rFonts w:ascii="Lucida Grande" w:hAnsi="Lucida Grande"/>
      <w:sz w:val="18"/>
      <w:szCs w:val="18"/>
    </w:rPr>
  </w:style>
  <w:style w:type="character" w:customStyle="1" w:styleId="TextodebaloChar">
    <w:name w:val="Texto de balão Char"/>
    <w:link w:val="Textodebalo"/>
    <w:rsid w:val="00B83CE3"/>
    <w:rPr>
      <w:rFonts w:ascii="Lucida Grande" w:hAnsi="Lucida Grande" w:cs="Lucida Grande"/>
      <w:sz w:val="18"/>
      <w:szCs w:val="18"/>
      <w:lang w:val="pt-BR" w:eastAsia="pt-BR"/>
    </w:rPr>
  </w:style>
  <w:style w:type="table" w:styleId="Tabelacomgrade">
    <w:name w:val="Table Grid"/>
    <w:basedOn w:val="Tabelanormal"/>
    <w:uiPriority w:val="59"/>
    <w:rsid w:val="0054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rsid w:val="00855B40"/>
    <w:rPr>
      <w:sz w:val="24"/>
    </w:rPr>
  </w:style>
  <w:style w:type="paragraph" w:styleId="PargrafodaLista">
    <w:name w:val="List Paragraph"/>
    <w:basedOn w:val="Normal"/>
    <w:uiPriority w:val="34"/>
    <w:qFormat/>
    <w:rsid w:val="00CA1F8F"/>
    <w:pPr>
      <w:ind w:left="720"/>
      <w:contextualSpacing/>
    </w:pPr>
  </w:style>
  <w:style w:type="character" w:customStyle="1" w:styleId="Ttulo2Char">
    <w:name w:val="Título 2 Char"/>
    <w:basedOn w:val="Fontepargpadro"/>
    <w:link w:val="Ttulo2"/>
    <w:rsid w:val="00540A3D"/>
    <w:rPr>
      <w:rFonts w:ascii="Arial" w:hAnsi="Arial" w:cs="Arial"/>
      <w:b/>
      <w:bCs/>
      <w:sz w:val="28"/>
      <w:szCs w:val="28"/>
      <w:lang w:val="x-none" w:eastAsia="zh-CN"/>
    </w:rPr>
  </w:style>
  <w:style w:type="character" w:customStyle="1" w:styleId="Ttulo3Char">
    <w:name w:val="Título 3 Char"/>
    <w:basedOn w:val="Fontepargpadro"/>
    <w:link w:val="Ttulo3"/>
    <w:rsid w:val="00540A3D"/>
    <w:rPr>
      <w:rFonts w:ascii="Calibri" w:eastAsia="MS Gothic" w:hAnsi="Calibri"/>
      <w:b/>
      <w:bCs/>
      <w:sz w:val="26"/>
      <w:szCs w:val="26"/>
      <w:lang w:val="x-none" w:eastAsia="zh-CN"/>
    </w:rPr>
  </w:style>
  <w:style w:type="character" w:customStyle="1" w:styleId="WW8Num1z0">
    <w:name w:val="WW8Num1z0"/>
    <w:rsid w:val="00540A3D"/>
  </w:style>
  <w:style w:type="character" w:customStyle="1" w:styleId="WW8Num1z1">
    <w:name w:val="WW8Num1z1"/>
    <w:rsid w:val="00540A3D"/>
  </w:style>
  <w:style w:type="character" w:customStyle="1" w:styleId="WW8Num1z2">
    <w:name w:val="WW8Num1z2"/>
    <w:rsid w:val="00540A3D"/>
  </w:style>
  <w:style w:type="character" w:customStyle="1" w:styleId="WW8Num1z3">
    <w:name w:val="WW8Num1z3"/>
    <w:rsid w:val="00540A3D"/>
  </w:style>
  <w:style w:type="character" w:customStyle="1" w:styleId="WW8Num1z4">
    <w:name w:val="WW8Num1z4"/>
    <w:rsid w:val="00540A3D"/>
  </w:style>
  <w:style w:type="character" w:customStyle="1" w:styleId="WW8Num1z5">
    <w:name w:val="WW8Num1z5"/>
    <w:rsid w:val="00540A3D"/>
  </w:style>
  <w:style w:type="character" w:customStyle="1" w:styleId="WW8Num1z6">
    <w:name w:val="WW8Num1z6"/>
    <w:rsid w:val="00540A3D"/>
  </w:style>
  <w:style w:type="character" w:customStyle="1" w:styleId="WW8Num1z7">
    <w:name w:val="WW8Num1z7"/>
    <w:rsid w:val="00540A3D"/>
  </w:style>
  <w:style w:type="character" w:customStyle="1" w:styleId="WW8Num1z8">
    <w:name w:val="WW8Num1z8"/>
    <w:rsid w:val="00540A3D"/>
  </w:style>
  <w:style w:type="character" w:customStyle="1" w:styleId="WW8Num2z0">
    <w:name w:val="WW8Num2z0"/>
    <w:rsid w:val="00540A3D"/>
    <w:rPr>
      <w:rFonts w:ascii="Symbol" w:hAnsi="Symbol" w:cs="Symbol" w:hint="default"/>
    </w:rPr>
  </w:style>
  <w:style w:type="character" w:customStyle="1" w:styleId="WW8Num3z0">
    <w:name w:val="WW8Num3z0"/>
    <w:rsid w:val="00540A3D"/>
    <w:rPr>
      <w:rFonts w:ascii="Symbol" w:hAnsi="Symbol" w:cs="Symbol" w:hint="default"/>
    </w:rPr>
  </w:style>
  <w:style w:type="character" w:customStyle="1" w:styleId="WW8Num4z0">
    <w:name w:val="WW8Num4z0"/>
    <w:rsid w:val="00540A3D"/>
    <w:rPr>
      <w:rFonts w:ascii="Symbol" w:hAnsi="Symbol" w:cs="Symbol" w:hint="default"/>
    </w:rPr>
  </w:style>
  <w:style w:type="character" w:customStyle="1" w:styleId="WW8Num3z1">
    <w:name w:val="WW8Num3z1"/>
    <w:rsid w:val="00540A3D"/>
  </w:style>
  <w:style w:type="character" w:customStyle="1" w:styleId="WW8Num3z2">
    <w:name w:val="WW8Num3z2"/>
    <w:rsid w:val="00540A3D"/>
  </w:style>
  <w:style w:type="character" w:customStyle="1" w:styleId="WW8Num3z3">
    <w:name w:val="WW8Num3z3"/>
    <w:rsid w:val="00540A3D"/>
  </w:style>
  <w:style w:type="character" w:customStyle="1" w:styleId="WW8Num3z4">
    <w:name w:val="WW8Num3z4"/>
    <w:rsid w:val="00540A3D"/>
  </w:style>
  <w:style w:type="character" w:customStyle="1" w:styleId="WW8Num3z5">
    <w:name w:val="WW8Num3z5"/>
    <w:rsid w:val="00540A3D"/>
  </w:style>
  <w:style w:type="character" w:customStyle="1" w:styleId="WW8Num3z6">
    <w:name w:val="WW8Num3z6"/>
    <w:rsid w:val="00540A3D"/>
  </w:style>
  <w:style w:type="character" w:customStyle="1" w:styleId="WW8Num3z7">
    <w:name w:val="WW8Num3z7"/>
    <w:rsid w:val="00540A3D"/>
  </w:style>
  <w:style w:type="character" w:customStyle="1" w:styleId="WW8Num3z8">
    <w:name w:val="WW8Num3z8"/>
    <w:rsid w:val="00540A3D"/>
  </w:style>
  <w:style w:type="character" w:customStyle="1" w:styleId="WW8Num4z1">
    <w:name w:val="WW8Num4z1"/>
    <w:rsid w:val="00540A3D"/>
  </w:style>
  <w:style w:type="character" w:customStyle="1" w:styleId="WW8Num4z2">
    <w:name w:val="WW8Num4z2"/>
    <w:rsid w:val="00540A3D"/>
  </w:style>
  <w:style w:type="character" w:customStyle="1" w:styleId="WW8Num4z3">
    <w:name w:val="WW8Num4z3"/>
    <w:rsid w:val="00540A3D"/>
  </w:style>
  <w:style w:type="character" w:customStyle="1" w:styleId="WW8Num4z4">
    <w:name w:val="WW8Num4z4"/>
    <w:rsid w:val="00540A3D"/>
  </w:style>
  <w:style w:type="character" w:customStyle="1" w:styleId="WW8Num4z5">
    <w:name w:val="WW8Num4z5"/>
    <w:rsid w:val="00540A3D"/>
  </w:style>
  <w:style w:type="character" w:customStyle="1" w:styleId="WW8Num4z6">
    <w:name w:val="WW8Num4z6"/>
    <w:rsid w:val="00540A3D"/>
  </w:style>
  <w:style w:type="character" w:customStyle="1" w:styleId="WW8Num4z7">
    <w:name w:val="WW8Num4z7"/>
    <w:rsid w:val="00540A3D"/>
  </w:style>
  <w:style w:type="character" w:customStyle="1" w:styleId="WW8Num4z8">
    <w:name w:val="WW8Num4z8"/>
    <w:rsid w:val="00540A3D"/>
  </w:style>
  <w:style w:type="character" w:customStyle="1" w:styleId="WW8Num5z0">
    <w:name w:val="WW8Num5z0"/>
    <w:rsid w:val="00540A3D"/>
    <w:rPr>
      <w:rFonts w:ascii="Symbol" w:hAnsi="Symbol" w:cs="Symbol" w:hint="default"/>
    </w:rPr>
  </w:style>
  <w:style w:type="character" w:customStyle="1" w:styleId="WW8Num5z1">
    <w:name w:val="WW8Num5z1"/>
    <w:rsid w:val="00540A3D"/>
    <w:rPr>
      <w:rFonts w:ascii="Courier New" w:hAnsi="Courier New" w:cs="Courier New" w:hint="default"/>
    </w:rPr>
  </w:style>
  <w:style w:type="character" w:customStyle="1" w:styleId="WW8Num5z2">
    <w:name w:val="WW8Num5z2"/>
    <w:rsid w:val="00540A3D"/>
    <w:rPr>
      <w:rFonts w:ascii="Wingdings" w:hAnsi="Wingdings" w:cs="Wingdings" w:hint="default"/>
    </w:rPr>
  </w:style>
  <w:style w:type="character" w:customStyle="1" w:styleId="WW8Num6z0">
    <w:name w:val="WW8Num6z0"/>
    <w:rsid w:val="00540A3D"/>
    <w:rPr>
      <w:rFonts w:hint="default"/>
    </w:rPr>
  </w:style>
  <w:style w:type="character" w:customStyle="1" w:styleId="WW8Num6z1">
    <w:name w:val="WW8Num6z1"/>
    <w:rsid w:val="00540A3D"/>
  </w:style>
  <w:style w:type="character" w:customStyle="1" w:styleId="WW8Num6z2">
    <w:name w:val="WW8Num6z2"/>
    <w:rsid w:val="00540A3D"/>
  </w:style>
  <w:style w:type="character" w:customStyle="1" w:styleId="WW8Num6z3">
    <w:name w:val="WW8Num6z3"/>
    <w:rsid w:val="00540A3D"/>
  </w:style>
  <w:style w:type="character" w:customStyle="1" w:styleId="WW8Num6z4">
    <w:name w:val="WW8Num6z4"/>
    <w:rsid w:val="00540A3D"/>
  </w:style>
  <w:style w:type="character" w:customStyle="1" w:styleId="WW8Num6z5">
    <w:name w:val="WW8Num6z5"/>
    <w:rsid w:val="00540A3D"/>
  </w:style>
  <w:style w:type="character" w:customStyle="1" w:styleId="WW8Num6z6">
    <w:name w:val="WW8Num6z6"/>
    <w:rsid w:val="00540A3D"/>
  </w:style>
  <w:style w:type="character" w:customStyle="1" w:styleId="WW8Num6z7">
    <w:name w:val="WW8Num6z7"/>
    <w:rsid w:val="00540A3D"/>
  </w:style>
  <w:style w:type="character" w:customStyle="1" w:styleId="WW8Num6z8">
    <w:name w:val="WW8Num6z8"/>
    <w:rsid w:val="00540A3D"/>
  </w:style>
  <w:style w:type="character" w:customStyle="1" w:styleId="WW8Num7z0">
    <w:name w:val="WW8Num7z0"/>
    <w:rsid w:val="00540A3D"/>
    <w:rPr>
      <w:rFonts w:ascii="Symbol" w:hAnsi="Symbol" w:cs="Symbol" w:hint="default"/>
    </w:rPr>
  </w:style>
  <w:style w:type="character" w:customStyle="1" w:styleId="WW8Num7z1">
    <w:name w:val="WW8Num7z1"/>
    <w:rsid w:val="00540A3D"/>
    <w:rPr>
      <w:rFonts w:ascii="Courier New" w:hAnsi="Courier New" w:cs="Courier New" w:hint="default"/>
    </w:rPr>
  </w:style>
  <w:style w:type="character" w:customStyle="1" w:styleId="WW8Num7z2">
    <w:name w:val="WW8Num7z2"/>
    <w:rsid w:val="00540A3D"/>
    <w:rPr>
      <w:rFonts w:ascii="Wingdings" w:hAnsi="Wingdings" w:cs="Wingdings" w:hint="default"/>
    </w:rPr>
  </w:style>
  <w:style w:type="character" w:customStyle="1" w:styleId="WW8Num8z0">
    <w:name w:val="WW8Num8z0"/>
    <w:rsid w:val="00540A3D"/>
  </w:style>
  <w:style w:type="character" w:customStyle="1" w:styleId="WW8Num8z1">
    <w:name w:val="WW8Num8z1"/>
    <w:rsid w:val="00540A3D"/>
  </w:style>
  <w:style w:type="character" w:customStyle="1" w:styleId="WW8Num8z2">
    <w:name w:val="WW8Num8z2"/>
    <w:rsid w:val="00540A3D"/>
  </w:style>
  <w:style w:type="character" w:customStyle="1" w:styleId="WW8Num8z3">
    <w:name w:val="WW8Num8z3"/>
    <w:rsid w:val="00540A3D"/>
  </w:style>
  <w:style w:type="character" w:customStyle="1" w:styleId="WW8Num8z4">
    <w:name w:val="WW8Num8z4"/>
    <w:rsid w:val="00540A3D"/>
  </w:style>
  <w:style w:type="character" w:customStyle="1" w:styleId="WW8Num8z5">
    <w:name w:val="WW8Num8z5"/>
    <w:rsid w:val="00540A3D"/>
  </w:style>
  <w:style w:type="character" w:customStyle="1" w:styleId="WW8Num8z6">
    <w:name w:val="WW8Num8z6"/>
    <w:rsid w:val="00540A3D"/>
  </w:style>
  <w:style w:type="character" w:customStyle="1" w:styleId="WW8Num8z7">
    <w:name w:val="WW8Num8z7"/>
    <w:rsid w:val="00540A3D"/>
  </w:style>
  <w:style w:type="character" w:customStyle="1" w:styleId="WW8Num8z8">
    <w:name w:val="WW8Num8z8"/>
    <w:rsid w:val="00540A3D"/>
  </w:style>
  <w:style w:type="character" w:customStyle="1" w:styleId="WW8Num9z0">
    <w:name w:val="WW8Num9z0"/>
    <w:rsid w:val="00540A3D"/>
    <w:rPr>
      <w:rFonts w:ascii="Symbol" w:hAnsi="Symbol" w:cs="Symbol" w:hint="default"/>
    </w:rPr>
  </w:style>
  <w:style w:type="character" w:customStyle="1" w:styleId="WW8Num9z1">
    <w:name w:val="WW8Num9z1"/>
    <w:rsid w:val="00540A3D"/>
    <w:rPr>
      <w:rFonts w:ascii="Courier New" w:hAnsi="Courier New" w:cs="Courier New" w:hint="default"/>
    </w:rPr>
  </w:style>
  <w:style w:type="character" w:customStyle="1" w:styleId="WW8Num9z2">
    <w:name w:val="WW8Num9z2"/>
    <w:rsid w:val="00540A3D"/>
    <w:rPr>
      <w:rFonts w:ascii="Wingdings" w:hAnsi="Wingdings" w:cs="Wingdings" w:hint="default"/>
    </w:rPr>
  </w:style>
  <w:style w:type="character" w:customStyle="1" w:styleId="WW8Num10z0">
    <w:name w:val="WW8Num10z0"/>
    <w:rsid w:val="00540A3D"/>
    <w:rPr>
      <w:rFonts w:ascii="Symbol" w:hAnsi="Symbol" w:cs="Symbol" w:hint="default"/>
    </w:rPr>
  </w:style>
  <w:style w:type="character" w:customStyle="1" w:styleId="WW8Num10z1">
    <w:name w:val="WW8Num10z1"/>
    <w:rsid w:val="00540A3D"/>
    <w:rPr>
      <w:rFonts w:ascii="Courier New" w:hAnsi="Courier New" w:cs="Courier New" w:hint="default"/>
    </w:rPr>
  </w:style>
  <w:style w:type="character" w:customStyle="1" w:styleId="WW8Num10z2">
    <w:name w:val="WW8Num10z2"/>
    <w:rsid w:val="00540A3D"/>
    <w:rPr>
      <w:rFonts w:ascii="Wingdings" w:hAnsi="Wingdings" w:cs="Wingdings" w:hint="default"/>
    </w:rPr>
  </w:style>
  <w:style w:type="character" w:customStyle="1" w:styleId="WW8Num11z0">
    <w:name w:val="WW8Num11z0"/>
    <w:rsid w:val="00540A3D"/>
    <w:rPr>
      <w:rFonts w:ascii="Symbol" w:hAnsi="Symbol" w:cs="Symbol" w:hint="default"/>
    </w:rPr>
  </w:style>
  <w:style w:type="character" w:customStyle="1" w:styleId="WW8Num11z1">
    <w:name w:val="WW8Num11z1"/>
    <w:rsid w:val="00540A3D"/>
    <w:rPr>
      <w:rFonts w:ascii="Courier New" w:hAnsi="Courier New" w:cs="Courier New" w:hint="default"/>
    </w:rPr>
  </w:style>
  <w:style w:type="character" w:customStyle="1" w:styleId="WW8Num11z2">
    <w:name w:val="WW8Num11z2"/>
    <w:rsid w:val="00540A3D"/>
    <w:rPr>
      <w:rFonts w:ascii="Wingdings" w:hAnsi="Wingdings" w:cs="Wingdings" w:hint="default"/>
    </w:rPr>
  </w:style>
  <w:style w:type="character" w:customStyle="1" w:styleId="WW8Num12z0">
    <w:name w:val="WW8Num12z0"/>
    <w:rsid w:val="00540A3D"/>
    <w:rPr>
      <w:rFonts w:ascii="Symbol" w:hAnsi="Symbol" w:cs="Symbol" w:hint="default"/>
    </w:rPr>
  </w:style>
  <w:style w:type="character" w:customStyle="1" w:styleId="WW8Num12z1">
    <w:name w:val="WW8Num12z1"/>
    <w:rsid w:val="00540A3D"/>
    <w:rPr>
      <w:rFonts w:ascii="Courier New" w:hAnsi="Courier New" w:cs="Courier New" w:hint="default"/>
    </w:rPr>
  </w:style>
  <w:style w:type="character" w:customStyle="1" w:styleId="WW8Num12z2">
    <w:name w:val="WW8Num12z2"/>
    <w:rsid w:val="00540A3D"/>
    <w:rPr>
      <w:rFonts w:ascii="Wingdings" w:hAnsi="Wingdings" w:cs="Wingdings" w:hint="default"/>
    </w:rPr>
  </w:style>
  <w:style w:type="character" w:customStyle="1" w:styleId="WW8Num13z0">
    <w:name w:val="WW8Num13z0"/>
    <w:rsid w:val="00540A3D"/>
    <w:rPr>
      <w:rFonts w:hint="default"/>
    </w:rPr>
  </w:style>
  <w:style w:type="character" w:customStyle="1" w:styleId="WW8Num13z1">
    <w:name w:val="WW8Num13z1"/>
    <w:rsid w:val="00540A3D"/>
  </w:style>
  <w:style w:type="character" w:customStyle="1" w:styleId="WW8Num13z2">
    <w:name w:val="WW8Num13z2"/>
    <w:rsid w:val="00540A3D"/>
  </w:style>
  <w:style w:type="character" w:customStyle="1" w:styleId="WW8Num13z3">
    <w:name w:val="WW8Num13z3"/>
    <w:rsid w:val="00540A3D"/>
  </w:style>
  <w:style w:type="character" w:customStyle="1" w:styleId="WW8Num13z4">
    <w:name w:val="WW8Num13z4"/>
    <w:rsid w:val="00540A3D"/>
  </w:style>
  <w:style w:type="character" w:customStyle="1" w:styleId="WW8Num13z5">
    <w:name w:val="WW8Num13z5"/>
    <w:rsid w:val="00540A3D"/>
  </w:style>
  <w:style w:type="character" w:customStyle="1" w:styleId="WW8Num13z6">
    <w:name w:val="WW8Num13z6"/>
    <w:rsid w:val="00540A3D"/>
  </w:style>
  <w:style w:type="character" w:customStyle="1" w:styleId="WW8Num13z7">
    <w:name w:val="WW8Num13z7"/>
    <w:rsid w:val="00540A3D"/>
  </w:style>
  <w:style w:type="character" w:customStyle="1" w:styleId="WW8Num13z8">
    <w:name w:val="WW8Num13z8"/>
    <w:rsid w:val="00540A3D"/>
  </w:style>
  <w:style w:type="character" w:customStyle="1" w:styleId="WW8Num14z0">
    <w:name w:val="WW8Num14z0"/>
    <w:rsid w:val="00540A3D"/>
    <w:rPr>
      <w:rFonts w:ascii="Symbol" w:hAnsi="Symbol" w:cs="Symbol" w:hint="default"/>
    </w:rPr>
  </w:style>
  <w:style w:type="character" w:customStyle="1" w:styleId="WW8Num14z1">
    <w:name w:val="WW8Num14z1"/>
    <w:rsid w:val="00540A3D"/>
    <w:rPr>
      <w:rFonts w:ascii="Courier New" w:hAnsi="Courier New" w:cs="Courier New" w:hint="default"/>
    </w:rPr>
  </w:style>
  <w:style w:type="character" w:customStyle="1" w:styleId="WW8Num14z2">
    <w:name w:val="WW8Num14z2"/>
    <w:rsid w:val="00540A3D"/>
    <w:rPr>
      <w:rFonts w:ascii="Wingdings" w:hAnsi="Wingdings" w:cs="Wingdings" w:hint="default"/>
    </w:rPr>
  </w:style>
  <w:style w:type="character" w:customStyle="1" w:styleId="WW8Num15z0">
    <w:name w:val="WW8Num15z0"/>
    <w:rsid w:val="00540A3D"/>
    <w:rPr>
      <w:rFonts w:ascii="Symbol" w:hAnsi="Symbol" w:cs="Symbol" w:hint="default"/>
    </w:rPr>
  </w:style>
  <w:style w:type="character" w:customStyle="1" w:styleId="WW8Num15z1">
    <w:name w:val="WW8Num15z1"/>
    <w:rsid w:val="00540A3D"/>
    <w:rPr>
      <w:rFonts w:ascii="Courier New" w:hAnsi="Courier New" w:cs="Courier New" w:hint="default"/>
    </w:rPr>
  </w:style>
  <w:style w:type="character" w:customStyle="1" w:styleId="WW8Num15z2">
    <w:name w:val="WW8Num15z2"/>
    <w:rsid w:val="00540A3D"/>
    <w:rPr>
      <w:rFonts w:ascii="Wingdings" w:hAnsi="Wingdings" w:cs="Wingdings" w:hint="default"/>
    </w:rPr>
  </w:style>
  <w:style w:type="character" w:customStyle="1" w:styleId="WW8Num16z0">
    <w:name w:val="WW8Num16z0"/>
    <w:rsid w:val="00540A3D"/>
    <w:rPr>
      <w:rFonts w:hint="default"/>
    </w:rPr>
  </w:style>
  <w:style w:type="character" w:customStyle="1" w:styleId="WW8Num16z1">
    <w:name w:val="WW8Num16z1"/>
    <w:rsid w:val="00540A3D"/>
  </w:style>
  <w:style w:type="character" w:customStyle="1" w:styleId="WW8Num16z2">
    <w:name w:val="WW8Num16z2"/>
    <w:rsid w:val="00540A3D"/>
  </w:style>
  <w:style w:type="character" w:customStyle="1" w:styleId="WW8Num16z3">
    <w:name w:val="WW8Num16z3"/>
    <w:rsid w:val="00540A3D"/>
  </w:style>
  <w:style w:type="character" w:customStyle="1" w:styleId="WW8Num16z4">
    <w:name w:val="WW8Num16z4"/>
    <w:rsid w:val="00540A3D"/>
  </w:style>
  <w:style w:type="character" w:customStyle="1" w:styleId="WW8Num16z5">
    <w:name w:val="WW8Num16z5"/>
    <w:rsid w:val="00540A3D"/>
  </w:style>
  <w:style w:type="character" w:customStyle="1" w:styleId="WW8Num16z6">
    <w:name w:val="WW8Num16z6"/>
    <w:rsid w:val="00540A3D"/>
  </w:style>
  <w:style w:type="character" w:customStyle="1" w:styleId="WW8Num16z7">
    <w:name w:val="WW8Num16z7"/>
    <w:rsid w:val="00540A3D"/>
  </w:style>
  <w:style w:type="character" w:customStyle="1" w:styleId="WW8Num16z8">
    <w:name w:val="WW8Num16z8"/>
    <w:rsid w:val="00540A3D"/>
  </w:style>
  <w:style w:type="character" w:customStyle="1" w:styleId="WW8Num17z0">
    <w:name w:val="WW8Num17z0"/>
    <w:rsid w:val="00540A3D"/>
    <w:rPr>
      <w:rFonts w:hint="default"/>
    </w:rPr>
  </w:style>
  <w:style w:type="character" w:customStyle="1" w:styleId="WW8Num18z0">
    <w:name w:val="WW8Num18z0"/>
    <w:rsid w:val="00540A3D"/>
    <w:rPr>
      <w:rFonts w:hint="default"/>
    </w:rPr>
  </w:style>
  <w:style w:type="character" w:customStyle="1" w:styleId="WW8Num19z0">
    <w:name w:val="WW8Num19z0"/>
    <w:rsid w:val="00540A3D"/>
    <w:rPr>
      <w:rFonts w:ascii="Symbol" w:hAnsi="Symbol" w:cs="Symbol" w:hint="default"/>
      <w:sz w:val="20"/>
    </w:rPr>
  </w:style>
  <w:style w:type="character" w:customStyle="1" w:styleId="WW8Num19z1">
    <w:name w:val="WW8Num19z1"/>
    <w:rsid w:val="00540A3D"/>
    <w:rPr>
      <w:rFonts w:ascii="Courier New" w:hAnsi="Courier New" w:cs="Courier New" w:hint="default"/>
      <w:sz w:val="20"/>
    </w:rPr>
  </w:style>
  <w:style w:type="character" w:customStyle="1" w:styleId="WW8Num19z2">
    <w:name w:val="WW8Num19z2"/>
    <w:rsid w:val="00540A3D"/>
    <w:rPr>
      <w:rFonts w:ascii="Wingdings" w:hAnsi="Wingdings" w:cs="Wingdings" w:hint="default"/>
      <w:sz w:val="20"/>
    </w:rPr>
  </w:style>
  <w:style w:type="character" w:customStyle="1" w:styleId="WW8Num20z0">
    <w:name w:val="WW8Num20z0"/>
    <w:rsid w:val="00540A3D"/>
    <w:rPr>
      <w:rFonts w:ascii="Symbol" w:hAnsi="Symbol" w:cs="Symbol" w:hint="default"/>
    </w:rPr>
  </w:style>
  <w:style w:type="character" w:customStyle="1" w:styleId="WW8Num20z1">
    <w:name w:val="WW8Num20z1"/>
    <w:rsid w:val="00540A3D"/>
    <w:rPr>
      <w:rFonts w:ascii="Courier New" w:hAnsi="Courier New" w:cs="Courier New" w:hint="default"/>
    </w:rPr>
  </w:style>
  <w:style w:type="character" w:customStyle="1" w:styleId="WW8Num20z2">
    <w:name w:val="WW8Num20z2"/>
    <w:rsid w:val="00540A3D"/>
    <w:rPr>
      <w:rFonts w:ascii="Wingdings" w:hAnsi="Wingdings" w:cs="Wingdings" w:hint="default"/>
    </w:rPr>
  </w:style>
  <w:style w:type="character" w:customStyle="1" w:styleId="WW8Num21z0">
    <w:name w:val="WW8Num21z0"/>
    <w:rsid w:val="00540A3D"/>
    <w:rPr>
      <w:rFonts w:ascii="Symbol" w:hAnsi="Symbol" w:cs="Symbol" w:hint="default"/>
    </w:rPr>
  </w:style>
  <w:style w:type="character" w:customStyle="1" w:styleId="WW8Num21z1">
    <w:name w:val="WW8Num21z1"/>
    <w:rsid w:val="00540A3D"/>
    <w:rPr>
      <w:rFonts w:ascii="Courier New" w:hAnsi="Courier New" w:cs="Courier New" w:hint="default"/>
    </w:rPr>
  </w:style>
  <w:style w:type="character" w:customStyle="1" w:styleId="WW8Num21z2">
    <w:name w:val="WW8Num21z2"/>
    <w:rsid w:val="00540A3D"/>
    <w:rPr>
      <w:rFonts w:ascii="Wingdings" w:hAnsi="Wingdings" w:cs="Wingdings" w:hint="default"/>
    </w:rPr>
  </w:style>
  <w:style w:type="character" w:customStyle="1" w:styleId="WW8Num22z0">
    <w:name w:val="WW8Num22z0"/>
    <w:rsid w:val="00540A3D"/>
    <w:rPr>
      <w:rFonts w:ascii="Symbol" w:hAnsi="Symbol" w:cs="Symbol" w:hint="default"/>
    </w:rPr>
  </w:style>
  <w:style w:type="character" w:customStyle="1" w:styleId="WW8Num22z1">
    <w:name w:val="WW8Num22z1"/>
    <w:rsid w:val="00540A3D"/>
    <w:rPr>
      <w:rFonts w:ascii="Courier New" w:hAnsi="Courier New" w:cs="Courier New" w:hint="default"/>
    </w:rPr>
  </w:style>
  <w:style w:type="character" w:customStyle="1" w:styleId="WW8Num22z2">
    <w:name w:val="WW8Num22z2"/>
    <w:rsid w:val="00540A3D"/>
    <w:rPr>
      <w:rFonts w:ascii="Wingdings" w:hAnsi="Wingdings" w:cs="Wingdings" w:hint="default"/>
    </w:rPr>
  </w:style>
  <w:style w:type="character" w:customStyle="1" w:styleId="WW8Num23z0">
    <w:name w:val="WW8Num23z0"/>
    <w:rsid w:val="00540A3D"/>
    <w:rPr>
      <w:rFonts w:ascii="Symbol" w:hAnsi="Symbol" w:cs="Symbol" w:hint="default"/>
      <w:sz w:val="20"/>
    </w:rPr>
  </w:style>
  <w:style w:type="character" w:customStyle="1" w:styleId="WW8Num23z1">
    <w:name w:val="WW8Num23z1"/>
    <w:rsid w:val="00540A3D"/>
    <w:rPr>
      <w:rFonts w:ascii="Courier New" w:hAnsi="Courier New" w:cs="Courier New" w:hint="default"/>
      <w:sz w:val="20"/>
    </w:rPr>
  </w:style>
  <w:style w:type="character" w:customStyle="1" w:styleId="WW8Num23z2">
    <w:name w:val="WW8Num23z2"/>
    <w:rsid w:val="00540A3D"/>
    <w:rPr>
      <w:rFonts w:ascii="Wingdings" w:hAnsi="Wingdings" w:cs="Wingdings" w:hint="default"/>
      <w:sz w:val="20"/>
    </w:rPr>
  </w:style>
  <w:style w:type="character" w:customStyle="1" w:styleId="Fontepargpadro1">
    <w:name w:val="Fonte parág. padrão1"/>
    <w:rsid w:val="00540A3D"/>
  </w:style>
  <w:style w:type="character" w:customStyle="1" w:styleId="Corpodetexto3Char">
    <w:name w:val="Corpo de texto 3 Char"/>
    <w:rsid w:val="00540A3D"/>
    <w:rPr>
      <w:rFonts w:ascii="Arial" w:eastAsia="Calibri" w:hAnsi="Arial" w:cs="Arial"/>
      <w:b/>
      <w:color w:val="000080"/>
      <w:sz w:val="46"/>
      <w:szCs w:val="46"/>
      <w:u w:val="single"/>
    </w:rPr>
  </w:style>
  <w:style w:type="character" w:styleId="Hyperlink">
    <w:name w:val="Hyperlink"/>
    <w:rsid w:val="00540A3D"/>
    <w:rPr>
      <w:color w:val="0000FF"/>
      <w:u w:val="single"/>
    </w:rPr>
  </w:style>
  <w:style w:type="character" w:customStyle="1" w:styleId="TextosemFormataoChar">
    <w:name w:val="Texto sem Formatação Char"/>
    <w:rsid w:val="00540A3D"/>
    <w:rPr>
      <w:rFonts w:ascii="Courier New" w:eastAsia="Times New Roman" w:hAnsi="Courier New" w:cs="Times New Roman"/>
      <w:sz w:val="20"/>
      <w:szCs w:val="20"/>
    </w:rPr>
  </w:style>
  <w:style w:type="character" w:customStyle="1" w:styleId="cesartextoresposta1">
    <w:name w:val="cesar_texto_resposta1"/>
    <w:rsid w:val="00540A3D"/>
    <w:rPr>
      <w:rFonts w:ascii="Verdana" w:hAnsi="Verdana" w:cs="Verdana" w:hint="default"/>
      <w:b w:val="0"/>
      <w:bCs w:val="0"/>
      <w:color w:val="000000"/>
      <w:sz w:val="16"/>
      <w:szCs w:val="16"/>
    </w:rPr>
  </w:style>
  <w:style w:type="character" w:customStyle="1" w:styleId="apple-converted-space">
    <w:name w:val="apple-converted-space"/>
    <w:basedOn w:val="Fontepargpadro1"/>
    <w:rsid w:val="00540A3D"/>
  </w:style>
  <w:style w:type="character" w:customStyle="1" w:styleId="Refdecomentrio1">
    <w:name w:val="Ref. de comentário1"/>
    <w:rsid w:val="00540A3D"/>
    <w:rPr>
      <w:sz w:val="16"/>
      <w:szCs w:val="16"/>
    </w:rPr>
  </w:style>
  <w:style w:type="character" w:customStyle="1" w:styleId="CorpodetextoChar">
    <w:name w:val="Corpo de texto Char"/>
    <w:rsid w:val="00540A3D"/>
    <w:rPr>
      <w:rFonts w:ascii="Calibri" w:eastAsia="Times New Roman" w:hAnsi="Calibri" w:cs="Times New Roman"/>
    </w:rPr>
  </w:style>
  <w:style w:type="character" w:customStyle="1" w:styleId="apple-style-span">
    <w:name w:val="apple-style-span"/>
    <w:basedOn w:val="Fontepargpadro1"/>
    <w:rsid w:val="00540A3D"/>
  </w:style>
  <w:style w:type="character" w:styleId="nfase">
    <w:name w:val="Emphasis"/>
    <w:qFormat/>
    <w:rsid w:val="00540A3D"/>
    <w:rPr>
      <w:i/>
      <w:iCs/>
    </w:rPr>
  </w:style>
  <w:style w:type="character" w:customStyle="1" w:styleId="Recuodecorpodetexto2Char">
    <w:name w:val="Recuo de corpo de texto 2 Char"/>
    <w:rsid w:val="00540A3D"/>
    <w:rPr>
      <w:rFonts w:ascii="Calibri" w:eastAsia="Times New Roman" w:hAnsi="Calibri" w:cs="Times New Roman"/>
    </w:rPr>
  </w:style>
  <w:style w:type="character" w:customStyle="1" w:styleId="RodapChar">
    <w:name w:val="Rodapé Char"/>
    <w:rsid w:val="00540A3D"/>
    <w:rPr>
      <w:rFonts w:ascii="Calibri" w:eastAsia="Times New Roman" w:hAnsi="Calibri" w:cs="Times New Roman"/>
    </w:rPr>
  </w:style>
  <w:style w:type="character" w:styleId="Forte">
    <w:name w:val="Strong"/>
    <w:uiPriority w:val="22"/>
    <w:qFormat/>
    <w:rsid w:val="00540A3D"/>
    <w:rPr>
      <w:b/>
      <w:bCs/>
    </w:rPr>
  </w:style>
  <w:style w:type="character" w:customStyle="1" w:styleId="Corpodetexto2Char">
    <w:name w:val="Corpo de texto 2 Char"/>
    <w:rsid w:val="00540A3D"/>
    <w:rPr>
      <w:rFonts w:ascii="Calibri" w:eastAsia="Times New Roman" w:hAnsi="Calibri" w:cs="Times New Roman"/>
    </w:rPr>
  </w:style>
  <w:style w:type="character" w:customStyle="1" w:styleId="Ttulo1Char">
    <w:name w:val="Título 1 Char"/>
    <w:rsid w:val="00540A3D"/>
    <w:rPr>
      <w:rFonts w:ascii="Cambria" w:eastAsia="MS Gothic" w:hAnsi="Cambria" w:cs="Times New Roman"/>
      <w:b/>
      <w:bCs/>
      <w:color w:val="345A8A"/>
      <w:sz w:val="32"/>
      <w:szCs w:val="32"/>
    </w:rPr>
  </w:style>
  <w:style w:type="character" w:customStyle="1" w:styleId="meta-value">
    <w:name w:val="meta-value"/>
    <w:basedOn w:val="Fontepargpadro1"/>
    <w:rsid w:val="00540A3D"/>
  </w:style>
  <w:style w:type="character" w:customStyle="1" w:styleId="optionalcoma">
    <w:name w:val="optionalcoma"/>
    <w:basedOn w:val="Fontepargpadro1"/>
    <w:rsid w:val="00540A3D"/>
  </w:style>
  <w:style w:type="character" w:customStyle="1" w:styleId="volumeissue">
    <w:name w:val="volumeissue"/>
    <w:basedOn w:val="Fontepargpadro1"/>
    <w:rsid w:val="00540A3D"/>
  </w:style>
  <w:style w:type="character" w:customStyle="1" w:styleId="meta-key">
    <w:name w:val="meta-key"/>
    <w:basedOn w:val="Fontepargpadro1"/>
    <w:rsid w:val="00540A3D"/>
  </w:style>
  <w:style w:type="paragraph" w:customStyle="1" w:styleId="Ttulo10">
    <w:name w:val="Título1"/>
    <w:basedOn w:val="Normal"/>
    <w:next w:val="Corpodetexto"/>
    <w:rsid w:val="00540A3D"/>
    <w:pPr>
      <w:keepNext/>
      <w:suppressAutoHyphens/>
      <w:spacing w:before="240" w:after="120" w:line="276" w:lineRule="auto"/>
    </w:pPr>
    <w:rPr>
      <w:rFonts w:ascii="Liberation Sans" w:eastAsia="Microsoft YaHei" w:hAnsi="Liberation Sans" w:cs="Lucida Sans"/>
      <w:sz w:val="28"/>
      <w:szCs w:val="28"/>
      <w:lang w:eastAsia="zh-CN"/>
    </w:rPr>
  </w:style>
  <w:style w:type="paragraph" w:styleId="Corpodetexto">
    <w:name w:val="Body Text"/>
    <w:basedOn w:val="Normal"/>
    <w:link w:val="CorpodetextoChar1"/>
    <w:rsid w:val="00540A3D"/>
    <w:pPr>
      <w:suppressAutoHyphens/>
      <w:spacing w:after="120" w:line="276" w:lineRule="auto"/>
    </w:pPr>
    <w:rPr>
      <w:rFonts w:ascii="Calibri" w:hAnsi="Calibri"/>
      <w:sz w:val="20"/>
      <w:lang w:val="x-none" w:eastAsia="zh-CN"/>
    </w:rPr>
  </w:style>
  <w:style w:type="character" w:customStyle="1" w:styleId="CorpodetextoChar1">
    <w:name w:val="Corpo de texto Char1"/>
    <w:basedOn w:val="Fontepargpadro"/>
    <w:link w:val="Corpodetexto"/>
    <w:rsid w:val="00540A3D"/>
    <w:rPr>
      <w:rFonts w:ascii="Calibri" w:hAnsi="Calibri"/>
      <w:lang w:val="x-none" w:eastAsia="zh-CN"/>
    </w:rPr>
  </w:style>
  <w:style w:type="paragraph" w:styleId="Lista">
    <w:name w:val="List"/>
    <w:basedOn w:val="Corpodetexto"/>
    <w:rsid w:val="00540A3D"/>
    <w:rPr>
      <w:rFonts w:cs="Lucida Sans"/>
    </w:rPr>
  </w:style>
  <w:style w:type="paragraph" w:styleId="Legenda">
    <w:name w:val="caption"/>
    <w:basedOn w:val="Normal"/>
    <w:next w:val="Normal"/>
    <w:qFormat/>
    <w:rsid w:val="00540A3D"/>
    <w:pPr>
      <w:suppressAutoHyphens/>
      <w:spacing w:after="200"/>
    </w:pPr>
    <w:rPr>
      <w:rFonts w:ascii="Calibri" w:hAnsi="Calibri"/>
      <w:b/>
      <w:bCs/>
      <w:color w:val="4F81BD"/>
      <w:sz w:val="18"/>
      <w:szCs w:val="18"/>
      <w:lang w:eastAsia="zh-CN"/>
    </w:rPr>
  </w:style>
  <w:style w:type="paragraph" w:customStyle="1" w:styleId="ndice">
    <w:name w:val="Índice"/>
    <w:basedOn w:val="Normal"/>
    <w:rsid w:val="00540A3D"/>
    <w:pPr>
      <w:suppressLineNumbers/>
      <w:suppressAutoHyphens/>
      <w:spacing w:after="200" w:line="276" w:lineRule="auto"/>
    </w:pPr>
    <w:rPr>
      <w:rFonts w:ascii="Calibri" w:hAnsi="Calibri" w:cs="Lucida Sans"/>
      <w:sz w:val="22"/>
      <w:szCs w:val="22"/>
      <w:lang w:eastAsia="zh-CN"/>
    </w:rPr>
  </w:style>
  <w:style w:type="paragraph" w:customStyle="1" w:styleId="Corpodetexto31">
    <w:name w:val="Corpo de texto 31"/>
    <w:basedOn w:val="Normal"/>
    <w:rsid w:val="00540A3D"/>
    <w:pPr>
      <w:suppressAutoHyphens/>
      <w:spacing w:before="120"/>
      <w:jc w:val="center"/>
    </w:pPr>
    <w:rPr>
      <w:rFonts w:ascii="Arial" w:eastAsia="Calibri" w:hAnsi="Arial" w:cs="Arial"/>
      <w:b/>
      <w:color w:val="000080"/>
      <w:sz w:val="46"/>
      <w:szCs w:val="46"/>
      <w:u w:val="single"/>
      <w:lang w:val="x-none" w:eastAsia="zh-CN"/>
    </w:rPr>
  </w:style>
  <w:style w:type="paragraph" w:customStyle="1" w:styleId="TextosemFormatao1">
    <w:name w:val="Texto sem Formatação1"/>
    <w:basedOn w:val="Normal"/>
    <w:rsid w:val="00540A3D"/>
    <w:pPr>
      <w:suppressAutoHyphens/>
    </w:pPr>
    <w:rPr>
      <w:rFonts w:ascii="Courier New" w:hAnsi="Courier New" w:cs="Courier New"/>
      <w:sz w:val="20"/>
      <w:lang w:val="x-none" w:eastAsia="zh-CN"/>
    </w:rPr>
  </w:style>
  <w:style w:type="paragraph" w:customStyle="1" w:styleId="Textodecomentrio1">
    <w:name w:val="Texto de comentário1"/>
    <w:basedOn w:val="Normal"/>
    <w:rsid w:val="00540A3D"/>
    <w:pPr>
      <w:suppressAutoHyphens/>
      <w:spacing w:after="200"/>
    </w:pPr>
    <w:rPr>
      <w:rFonts w:ascii="Calibri" w:hAnsi="Calibri"/>
      <w:sz w:val="20"/>
      <w:lang w:val="x-none" w:eastAsia="zh-CN"/>
    </w:rPr>
  </w:style>
  <w:style w:type="paragraph" w:customStyle="1" w:styleId="ListaMdia2-nfase21">
    <w:name w:val="Lista Média 2 - Ênfase 21"/>
    <w:rsid w:val="00540A3D"/>
    <w:pPr>
      <w:suppressAutoHyphens/>
    </w:pPr>
    <w:rPr>
      <w:rFonts w:ascii="Calibri" w:hAnsi="Calibri"/>
      <w:sz w:val="22"/>
      <w:szCs w:val="22"/>
      <w:lang w:eastAsia="zh-CN"/>
    </w:rPr>
  </w:style>
  <w:style w:type="paragraph" w:customStyle="1" w:styleId="GradeMdia1-nfase21">
    <w:name w:val="Grade Média 1 - Ênfase 21"/>
    <w:basedOn w:val="Normal"/>
    <w:rsid w:val="00540A3D"/>
    <w:pPr>
      <w:suppressAutoHyphens/>
      <w:spacing w:after="200" w:line="276" w:lineRule="auto"/>
      <w:ind w:left="720"/>
      <w:contextualSpacing/>
    </w:pPr>
    <w:rPr>
      <w:rFonts w:ascii="Calibri" w:hAnsi="Calibri"/>
      <w:sz w:val="22"/>
      <w:szCs w:val="22"/>
      <w:lang w:eastAsia="zh-CN"/>
    </w:rPr>
  </w:style>
  <w:style w:type="paragraph" w:styleId="NormalWeb">
    <w:name w:val="Normal (Web)"/>
    <w:basedOn w:val="Normal"/>
    <w:rsid w:val="00540A3D"/>
    <w:pPr>
      <w:suppressAutoHyphens/>
      <w:spacing w:before="280" w:after="280"/>
    </w:pPr>
    <w:rPr>
      <w:rFonts w:eastAsia="MS Mincho"/>
      <w:szCs w:val="24"/>
      <w:lang w:eastAsia="zh-CN"/>
    </w:rPr>
  </w:style>
  <w:style w:type="paragraph" w:customStyle="1" w:styleId="Recuodecorpodetexto21">
    <w:name w:val="Recuo de corpo de texto 21"/>
    <w:basedOn w:val="Normal"/>
    <w:rsid w:val="00540A3D"/>
    <w:pPr>
      <w:suppressAutoHyphens/>
      <w:spacing w:after="120" w:line="480" w:lineRule="auto"/>
      <w:ind w:left="283"/>
    </w:pPr>
    <w:rPr>
      <w:rFonts w:ascii="Calibri" w:hAnsi="Calibri"/>
      <w:sz w:val="20"/>
      <w:lang w:val="x-none" w:eastAsia="zh-CN"/>
    </w:rPr>
  </w:style>
  <w:style w:type="paragraph" w:customStyle="1" w:styleId="Commarcadores1">
    <w:name w:val="Com marcadores1"/>
    <w:basedOn w:val="Normal"/>
    <w:rsid w:val="00540A3D"/>
    <w:pPr>
      <w:numPr>
        <w:numId w:val="7"/>
      </w:numPr>
      <w:suppressAutoHyphens/>
      <w:spacing w:after="200" w:line="276" w:lineRule="auto"/>
      <w:contextualSpacing/>
    </w:pPr>
    <w:rPr>
      <w:rFonts w:ascii="Calibri" w:hAnsi="Calibri"/>
      <w:sz w:val="22"/>
      <w:szCs w:val="22"/>
      <w:lang w:eastAsia="zh-CN"/>
    </w:rPr>
  </w:style>
  <w:style w:type="paragraph" w:customStyle="1" w:styleId="Corpodetexto21">
    <w:name w:val="Corpo de texto 21"/>
    <w:basedOn w:val="Normal"/>
    <w:rsid w:val="00540A3D"/>
    <w:pPr>
      <w:suppressAutoHyphens/>
      <w:spacing w:after="120" w:line="480" w:lineRule="auto"/>
    </w:pPr>
    <w:rPr>
      <w:rFonts w:ascii="Calibri" w:hAnsi="Calibri"/>
      <w:sz w:val="20"/>
      <w:lang w:val="x-none" w:eastAsia="zh-CN"/>
    </w:rPr>
  </w:style>
  <w:style w:type="paragraph" w:customStyle="1" w:styleId="Contedodoquadro">
    <w:name w:val="Conteúdo do quadro"/>
    <w:basedOn w:val="Normal"/>
    <w:rsid w:val="00540A3D"/>
    <w:pPr>
      <w:suppressAutoHyphens/>
      <w:spacing w:after="200" w:line="276" w:lineRule="auto"/>
    </w:pPr>
    <w:rPr>
      <w:rFonts w:ascii="Calibri" w:hAnsi="Calibri"/>
      <w:sz w:val="22"/>
      <w:szCs w:val="22"/>
      <w:lang w:eastAsia="zh-CN"/>
    </w:rPr>
  </w:style>
  <w:style w:type="paragraph" w:customStyle="1" w:styleId="Contedodatabela">
    <w:name w:val="Conteúdo da tabela"/>
    <w:basedOn w:val="Normal"/>
    <w:rsid w:val="00540A3D"/>
    <w:pPr>
      <w:suppressLineNumbers/>
      <w:suppressAutoHyphens/>
      <w:spacing w:after="200" w:line="276" w:lineRule="auto"/>
    </w:pPr>
    <w:rPr>
      <w:rFonts w:ascii="Calibri" w:hAnsi="Calibri"/>
      <w:sz w:val="22"/>
      <w:szCs w:val="22"/>
      <w:lang w:eastAsia="zh-CN"/>
    </w:rPr>
  </w:style>
  <w:style w:type="paragraph" w:customStyle="1" w:styleId="Ttulodetabela">
    <w:name w:val="Título de tabela"/>
    <w:basedOn w:val="Contedodatabela"/>
    <w:rsid w:val="00540A3D"/>
    <w:pPr>
      <w:jc w:val="center"/>
    </w:pPr>
    <w:rPr>
      <w:b/>
      <w:bCs/>
    </w:rPr>
  </w:style>
  <w:style w:type="character" w:customStyle="1" w:styleId="TextodecomentrioChar1">
    <w:name w:val="Texto de comentário Char1"/>
    <w:uiPriority w:val="99"/>
    <w:rsid w:val="00540A3D"/>
    <w:rPr>
      <w:rFonts w:ascii="Calibri" w:hAnsi="Calibr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eader" Target="header2.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D016-C320-486F-87F9-1CA2C46D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5102</TotalTime>
  <Pages>25</Pages>
  <Words>47571</Words>
  <Characters>256889</Characters>
  <Application>Microsoft Office Word</Application>
  <DocSecurity>0</DocSecurity>
  <Lines>2140</Lines>
  <Paragraphs>607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do aluno:</vt:lpstr>
      <vt:lpstr>Nome do aluno:</vt:lpstr>
    </vt:vector>
  </TitlesOfParts>
  <Company>Particular</Company>
  <LinksUpToDate>false</LinksUpToDate>
  <CharactersWithSpaces>303853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aluno:</dc:title>
  <dc:creator>Joel Camargo Rubim</dc:creator>
  <cp:lastModifiedBy>André Madeira</cp:lastModifiedBy>
  <cp:revision>18</cp:revision>
  <cp:lastPrinted>2016-02-04T18:16:00Z</cp:lastPrinted>
  <dcterms:created xsi:type="dcterms:W3CDTF">2020-01-28T13:01:00Z</dcterms:created>
  <dcterms:modified xsi:type="dcterms:W3CDTF">2021-11-03T19:21:00Z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4bd8f518-c7a6-3f02-8662-6fbc268eda0f</vt:lpwstr>
  </property>
  <property fmtid="{D5CDD505-2E9C-101B-9397-08002B2CF9AE}" pid="24" name="Mendeley Citation Style_1">
    <vt:lpwstr>http://www.zotero.org/styles/american-political-science-association</vt:lpwstr>
  </property>
</Properties>
</file>